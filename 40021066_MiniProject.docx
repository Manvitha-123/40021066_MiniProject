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4B8" w:rsidRDefault="000D28B5" w:rsidP="00DA30B2">
      <w:pPr>
        <w:rPr>
          <w:b/>
          <w:sz w:val="32"/>
          <w:szCs w:val="32"/>
        </w:rPr>
      </w:pPr>
      <w:r w:rsidRPr="00640958">
        <w:rPr>
          <w:b/>
          <w:sz w:val="32"/>
          <w:szCs w:val="32"/>
        </w:rPr>
        <w:t>Details</w:t>
      </w:r>
    </w:p>
    <w:p w:rsidR="00640958" w:rsidRPr="00640958" w:rsidRDefault="00640958" w:rsidP="00DA30B2">
      <w:pPr>
        <w:rPr>
          <w:b/>
          <w:sz w:val="32"/>
          <w:szCs w:val="32"/>
        </w:rPr>
      </w:pPr>
    </w:p>
    <w:tbl>
      <w:tblPr>
        <w:tblStyle w:val="TableGrid"/>
        <w:tblW w:w="0" w:type="auto"/>
        <w:tblLook w:val="04A0"/>
      </w:tblPr>
      <w:tblGrid>
        <w:gridCol w:w="1459"/>
        <w:gridCol w:w="1489"/>
        <w:gridCol w:w="1484"/>
        <w:gridCol w:w="1484"/>
        <w:gridCol w:w="1484"/>
        <w:gridCol w:w="1842"/>
      </w:tblGrid>
      <w:tr w:rsidR="00D86E95" w:rsidRPr="000D28B5" w:rsidTr="000D28B5">
        <w:tc>
          <w:tcPr>
            <w:tcW w:w="1502"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Ver. Rel. No.</w:t>
            </w:r>
          </w:p>
        </w:tc>
        <w:tc>
          <w:tcPr>
            <w:tcW w:w="1502"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Release Date</w:t>
            </w:r>
          </w:p>
        </w:tc>
        <w:tc>
          <w:tcPr>
            <w:tcW w:w="1503"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Prepared By</w:t>
            </w:r>
          </w:p>
        </w:tc>
        <w:tc>
          <w:tcPr>
            <w:tcW w:w="1503"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Reviewed By</w:t>
            </w:r>
          </w:p>
        </w:tc>
        <w:tc>
          <w:tcPr>
            <w:tcW w:w="1503"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To Be Approved</w:t>
            </w:r>
          </w:p>
        </w:tc>
        <w:tc>
          <w:tcPr>
            <w:tcW w:w="1503" w:type="dxa"/>
            <w:shd w:val="clear" w:color="auto" w:fill="0070C0"/>
          </w:tcPr>
          <w:p w:rsidR="000D28B5" w:rsidRPr="000D28B5" w:rsidRDefault="000D28B5">
            <w:pPr>
              <w:rPr>
                <w:rFonts w:cs="Times New Roman"/>
                <w:color w:val="FFFFFF" w:themeColor="background1"/>
              </w:rPr>
            </w:pPr>
            <w:r w:rsidRPr="000D28B5">
              <w:rPr>
                <w:rFonts w:cs="Times New Roman"/>
                <w:color w:val="FFFFFF" w:themeColor="background1"/>
              </w:rPr>
              <w:t>Remarks/Revision Details</w:t>
            </w:r>
          </w:p>
        </w:tc>
      </w:tr>
      <w:tr w:rsidR="00D86E95" w:rsidRPr="000D28B5" w:rsidTr="000D28B5">
        <w:tc>
          <w:tcPr>
            <w:tcW w:w="1502" w:type="dxa"/>
          </w:tcPr>
          <w:p w:rsidR="000D28B5" w:rsidRPr="000D28B5" w:rsidRDefault="000D28B5">
            <w:pPr>
              <w:rPr>
                <w:rFonts w:cs="Times New Roman"/>
              </w:rPr>
            </w:pPr>
            <w:r w:rsidRPr="000D28B5">
              <w:rPr>
                <w:rFonts w:cs="Times New Roman"/>
              </w:rPr>
              <w:t>1.0</w:t>
            </w:r>
          </w:p>
        </w:tc>
        <w:tc>
          <w:tcPr>
            <w:tcW w:w="1502" w:type="dxa"/>
          </w:tcPr>
          <w:p w:rsidR="000D28B5" w:rsidRPr="000D28B5" w:rsidRDefault="00D86E95">
            <w:pPr>
              <w:rPr>
                <w:rFonts w:cs="Times New Roman"/>
              </w:rPr>
            </w:pPr>
            <w:r>
              <w:rPr>
                <w:rFonts w:cs="Times New Roman"/>
              </w:rPr>
              <w:t>16</w:t>
            </w:r>
            <w:r w:rsidR="000D28B5" w:rsidRPr="000D28B5">
              <w:rPr>
                <w:rFonts w:cs="Times New Roman"/>
              </w:rPr>
              <w:t>/02/2022</w:t>
            </w:r>
          </w:p>
        </w:tc>
        <w:tc>
          <w:tcPr>
            <w:tcW w:w="1503" w:type="dxa"/>
          </w:tcPr>
          <w:p w:rsidR="00D86E95" w:rsidRDefault="00D86E95">
            <w:pPr>
              <w:rPr>
                <w:rFonts w:cs="Times New Roman"/>
              </w:rPr>
            </w:pPr>
            <w:r>
              <w:rPr>
                <w:rFonts w:cs="Times New Roman"/>
              </w:rPr>
              <w:t>Saripalli Sai Manvitha</w:t>
            </w:r>
          </w:p>
          <w:p w:rsidR="000D28B5" w:rsidRPr="000D28B5" w:rsidRDefault="000D28B5">
            <w:pPr>
              <w:rPr>
                <w:rFonts w:cs="Times New Roman"/>
              </w:rPr>
            </w:pPr>
            <w:r w:rsidRPr="000D28B5">
              <w:rPr>
                <w:rFonts w:cs="Times New Roman"/>
              </w:rPr>
              <w:t>4002</w:t>
            </w:r>
            <w:r w:rsidR="00D86E95">
              <w:rPr>
                <w:rFonts w:cs="Times New Roman"/>
              </w:rPr>
              <w:t>1066</w:t>
            </w:r>
          </w:p>
        </w:tc>
        <w:tc>
          <w:tcPr>
            <w:tcW w:w="1503" w:type="dxa"/>
          </w:tcPr>
          <w:p w:rsidR="000D28B5" w:rsidRPr="000D28B5" w:rsidRDefault="000D28B5">
            <w:pPr>
              <w:rPr>
                <w:rFonts w:cs="Times New Roman"/>
              </w:rPr>
            </w:pPr>
          </w:p>
        </w:tc>
        <w:tc>
          <w:tcPr>
            <w:tcW w:w="1503" w:type="dxa"/>
          </w:tcPr>
          <w:p w:rsidR="000D28B5" w:rsidRPr="000D28B5" w:rsidRDefault="000D28B5">
            <w:pPr>
              <w:rPr>
                <w:rFonts w:cs="Times New Roman"/>
              </w:rPr>
            </w:pPr>
          </w:p>
        </w:tc>
        <w:tc>
          <w:tcPr>
            <w:tcW w:w="1503" w:type="dxa"/>
          </w:tcPr>
          <w:p w:rsidR="000D28B5" w:rsidRPr="000D28B5" w:rsidRDefault="000D28B5">
            <w:pPr>
              <w:rPr>
                <w:rFonts w:cs="Times New Roman"/>
              </w:rPr>
            </w:pPr>
          </w:p>
        </w:tc>
      </w:tr>
    </w:tbl>
    <w:p w:rsidR="000D28B5" w:rsidRPr="000D28B5" w:rsidRDefault="000D28B5">
      <w:pPr>
        <w:rPr>
          <w:rFonts w:cs="Times New Roman"/>
          <w:sz w:val="22"/>
        </w:rPr>
      </w:pPr>
    </w:p>
    <w:p w:rsidR="000D28B5" w:rsidRDefault="000D28B5"/>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p w:rsidR="00FD1B76" w:rsidRDefault="00FD1B76"/>
    <w:sdt>
      <w:sdtPr>
        <w:rPr>
          <w:rFonts w:cstheme="minorBidi"/>
          <w:b w:val="0"/>
          <w:sz w:val="24"/>
          <w:lang w:val="en-IN"/>
        </w:rPr>
        <w:id w:val="-1632931273"/>
        <w:docPartObj>
          <w:docPartGallery w:val="Table of Contents"/>
          <w:docPartUnique/>
        </w:docPartObj>
      </w:sdtPr>
      <w:sdtEndPr>
        <w:rPr>
          <w:bCs/>
          <w:noProof/>
        </w:rPr>
      </w:sdtEndPr>
      <w:sdtContent>
        <w:p w:rsidR="00847650" w:rsidRPr="00ED076D" w:rsidRDefault="00847650" w:rsidP="007A2D01">
          <w:pPr>
            <w:pStyle w:val="TOCHeading"/>
          </w:pPr>
          <w:r w:rsidRPr="00ED076D">
            <w:t>Contents</w:t>
          </w:r>
        </w:p>
        <w:p w:rsidR="00695319" w:rsidRPr="00ED076D" w:rsidRDefault="002E6309">
          <w:pPr>
            <w:pStyle w:val="TOC1"/>
            <w:tabs>
              <w:tab w:val="right" w:leader="dot" w:pos="9016"/>
            </w:tabs>
            <w:rPr>
              <w:rFonts w:eastAsiaTheme="minorEastAsia" w:cs="Times New Roman"/>
              <w:noProof/>
              <w:sz w:val="22"/>
              <w:lang w:eastAsia="en-IN"/>
            </w:rPr>
          </w:pPr>
          <w:r w:rsidRPr="002E6309">
            <w:rPr>
              <w:rFonts w:cs="Times New Roman"/>
            </w:rPr>
            <w:fldChar w:fldCharType="begin"/>
          </w:r>
          <w:r w:rsidR="00847650" w:rsidRPr="00ED076D">
            <w:rPr>
              <w:rFonts w:cs="Times New Roman"/>
            </w:rPr>
            <w:instrText xml:space="preserve"> TOC \o "1-3" \h \z \u </w:instrText>
          </w:r>
          <w:r w:rsidRPr="002E6309">
            <w:rPr>
              <w:rFonts w:cs="Times New Roman"/>
            </w:rPr>
            <w:fldChar w:fldCharType="separate"/>
          </w:r>
          <w:hyperlink w:anchor="_Toc95931104" w:history="1">
            <w:r w:rsidR="00695319" w:rsidRPr="00ED076D">
              <w:rPr>
                <w:rStyle w:val="Hyperlink"/>
                <w:rFonts w:cs="Times New Roman"/>
                <w:noProof/>
              </w:rPr>
              <w:t>Minip</w:t>
            </w:r>
            <w:r w:rsidR="00AB4807">
              <w:rPr>
                <w:rStyle w:val="Hyperlink"/>
                <w:rFonts w:cs="Times New Roman"/>
                <w:noProof/>
              </w:rPr>
              <w:t>roject – 1 Snake and ladder</w:t>
            </w:r>
            <w:r w:rsidR="00695319" w:rsidRPr="00ED076D">
              <w:rPr>
                <w:rStyle w:val="Hyperlink"/>
                <w:rFonts w:cs="Times New Roman"/>
                <w:noProof/>
              </w:rPr>
              <w:t xml:space="preserve"> [Individual]</w:t>
            </w:r>
            <w:r w:rsidR="00695319" w:rsidRPr="00ED076D">
              <w:rPr>
                <w:rFonts w:cs="Times New Roman"/>
                <w:noProof/>
                <w:webHidden/>
              </w:rPr>
              <w:tab/>
            </w:r>
            <w:r w:rsidRPr="00ED076D">
              <w:rPr>
                <w:rFonts w:cs="Times New Roman"/>
                <w:noProof/>
                <w:webHidden/>
              </w:rPr>
              <w:fldChar w:fldCharType="begin"/>
            </w:r>
            <w:r w:rsidR="00695319" w:rsidRPr="00ED076D">
              <w:rPr>
                <w:rFonts w:cs="Times New Roman"/>
                <w:noProof/>
                <w:webHidden/>
              </w:rPr>
              <w:instrText xml:space="preserve"> PAGEREF _Toc95931104 \h </w:instrText>
            </w:r>
            <w:r w:rsidRPr="00ED076D">
              <w:rPr>
                <w:rFonts w:cs="Times New Roman"/>
                <w:noProof/>
                <w:webHidden/>
              </w:rPr>
            </w:r>
            <w:r w:rsidRPr="00ED076D">
              <w:rPr>
                <w:rFonts w:cs="Times New Roman"/>
                <w:noProof/>
                <w:webHidden/>
              </w:rPr>
              <w:fldChar w:fldCharType="separate"/>
            </w:r>
            <w:r w:rsidR="00695319" w:rsidRPr="00ED076D">
              <w:rPr>
                <w:rFonts w:cs="Times New Roman"/>
                <w:noProof/>
                <w:webHidden/>
              </w:rPr>
              <w:t>5</w:t>
            </w:r>
            <w:r w:rsidRPr="00ED076D">
              <w:rPr>
                <w:rFonts w:cs="Times New Roman"/>
                <w:noProof/>
                <w:webHidden/>
              </w:rPr>
              <w:fldChar w:fldCharType="end"/>
            </w:r>
          </w:hyperlink>
        </w:p>
        <w:p w:rsidR="00695319" w:rsidRPr="00ED076D" w:rsidRDefault="002E6309" w:rsidP="00DA30B2">
          <w:pPr>
            <w:pStyle w:val="TOC2"/>
            <w:ind w:left="0"/>
            <w:rPr>
              <w:noProof/>
              <w:lang w:val="en-IN" w:eastAsia="en-IN"/>
            </w:rPr>
          </w:pPr>
          <w:hyperlink w:anchor="_Toc95931105" w:history="1">
            <w:r w:rsidR="00695319" w:rsidRPr="00ED076D">
              <w:rPr>
                <w:rStyle w:val="Hyperlink"/>
                <w:noProof/>
              </w:rPr>
              <w:t>Modules:</w:t>
            </w:r>
            <w:r w:rsidR="00695319" w:rsidRPr="00ED076D">
              <w:rPr>
                <w:noProof/>
                <w:webHidden/>
              </w:rPr>
              <w:tab/>
            </w:r>
            <w:r w:rsidRPr="00ED076D">
              <w:rPr>
                <w:noProof/>
                <w:webHidden/>
              </w:rPr>
              <w:fldChar w:fldCharType="begin"/>
            </w:r>
            <w:r w:rsidR="00695319" w:rsidRPr="00ED076D">
              <w:rPr>
                <w:noProof/>
                <w:webHidden/>
              </w:rPr>
              <w:instrText xml:space="preserve"> PAGEREF _Toc95931105 \h </w:instrText>
            </w:r>
            <w:r w:rsidRPr="00ED076D">
              <w:rPr>
                <w:noProof/>
                <w:webHidden/>
              </w:rPr>
            </w:r>
            <w:r w:rsidRPr="00ED076D">
              <w:rPr>
                <w:noProof/>
                <w:webHidden/>
              </w:rPr>
              <w:fldChar w:fldCharType="separate"/>
            </w:r>
            <w:r w:rsidR="00695319" w:rsidRPr="00ED076D">
              <w:rPr>
                <w:noProof/>
                <w:webHidden/>
              </w:rPr>
              <w:t>5</w:t>
            </w:r>
            <w:r w:rsidRPr="00ED076D">
              <w:rPr>
                <w:noProof/>
                <w:webHidden/>
              </w:rPr>
              <w:fldChar w:fldCharType="end"/>
            </w:r>
          </w:hyperlink>
        </w:p>
        <w:p w:rsidR="00695319" w:rsidRPr="00ED076D" w:rsidRDefault="002E6309" w:rsidP="00DA30B2">
          <w:pPr>
            <w:pStyle w:val="TOC3"/>
            <w:ind w:left="0"/>
            <w:rPr>
              <w:noProof/>
              <w:lang w:val="en-IN" w:eastAsia="en-IN"/>
            </w:rPr>
          </w:pPr>
          <w:hyperlink w:anchor="_Toc95931106" w:history="1">
            <w:r w:rsidR="00695319" w:rsidRPr="00ED076D">
              <w:rPr>
                <w:rStyle w:val="Hyperlink"/>
                <w:noProof/>
              </w:rPr>
              <w:t>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_Toc95931106 \h </w:instrText>
            </w:r>
            <w:r w:rsidRPr="00ED076D">
              <w:rPr>
                <w:noProof/>
                <w:webHidden/>
              </w:rPr>
            </w:r>
            <w:r w:rsidRPr="00ED076D">
              <w:rPr>
                <w:noProof/>
                <w:webHidden/>
              </w:rPr>
              <w:fldChar w:fldCharType="separate"/>
            </w:r>
            <w:r w:rsidR="00695319" w:rsidRPr="00ED076D">
              <w:rPr>
                <w:noProof/>
                <w:webHidden/>
              </w:rPr>
              <w:t>5</w:t>
            </w:r>
            <w:r w:rsidRPr="00ED076D">
              <w:rPr>
                <w:noProof/>
                <w:webHidden/>
              </w:rPr>
              <w:fldChar w:fldCharType="end"/>
            </w:r>
          </w:hyperlink>
        </w:p>
        <w:p w:rsidR="00695319" w:rsidRPr="00ED076D" w:rsidRDefault="002E6309" w:rsidP="00DA30B2">
          <w:pPr>
            <w:pStyle w:val="TOC3"/>
            <w:rPr>
              <w:noProof/>
              <w:lang w:val="en-IN" w:eastAsia="en-IN"/>
            </w:rPr>
          </w:pPr>
          <w:hyperlink w:anchor="_Toc95931107" w:history="1">
            <w:r w:rsidR="00695319" w:rsidRPr="00ED076D">
              <w:rPr>
                <w:rStyle w:val="Hyperlink"/>
                <w:noProof/>
              </w:rPr>
              <w:t>High Level Requirements</w:t>
            </w:r>
            <w:r w:rsidR="00695319" w:rsidRPr="00ED076D">
              <w:rPr>
                <w:noProof/>
                <w:webHidden/>
              </w:rPr>
              <w:tab/>
            </w:r>
            <w:r w:rsidR="005B1243">
              <w:rPr>
                <w:noProof/>
                <w:webHidden/>
              </w:rPr>
              <w:t>5</w:t>
            </w:r>
          </w:hyperlink>
        </w:p>
        <w:p w:rsidR="00695319" w:rsidRPr="00ED076D" w:rsidRDefault="002E6309" w:rsidP="00DA30B2">
          <w:pPr>
            <w:pStyle w:val="TOC3"/>
            <w:rPr>
              <w:noProof/>
              <w:lang w:val="en-IN" w:eastAsia="en-IN"/>
            </w:rPr>
          </w:pPr>
          <w:hyperlink w:anchor="_Toc95931108" w:history="1">
            <w:r w:rsidR="00695319" w:rsidRPr="00ED076D">
              <w:rPr>
                <w:rStyle w:val="Hyperlink"/>
                <w:noProof/>
              </w:rPr>
              <w:t>Low Level 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_Toc95931108 \h </w:instrText>
            </w:r>
            <w:r w:rsidRPr="00ED076D">
              <w:rPr>
                <w:noProof/>
                <w:webHidden/>
              </w:rPr>
            </w:r>
            <w:r w:rsidRPr="00ED076D">
              <w:rPr>
                <w:noProof/>
                <w:webHidden/>
              </w:rPr>
              <w:fldChar w:fldCharType="separate"/>
            </w:r>
            <w:r w:rsidR="00695319" w:rsidRPr="00ED076D">
              <w:rPr>
                <w:noProof/>
                <w:webHidden/>
              </w:rPr>
              <w:t>6</w:t>
            </w:r>
            <w:r w:rsidRPr="00ED076D">
              <w:rPr>
                <w:noProof/>
                <w:webHidden/>
              </w:rPr>
              <w:fldChar w:fldCharType="end"/>
            </w:r>
          </w:hyperlink>
        </w:p>
        <w:p w:rsidR="00695319" w:rsidRPr="00DA30B2" w:rsidRDefault="00DA30B2" w:rsidP="00DA30B2">
          <w:pPr>
            <w:pStyle w:val="TOC2"/>
            <w:ind w:left="0"/>
            <w:rPr>
              <w:noProof/>
              <w:lang w:val="en-IN" w:eastAsia="en-IN"/>
            </w:rPr>
          </w:pPr>
          <w:r w:rsidRPr="00DA30B2">
            <w:t>Design</w:t>
          </w:r>
          <w:r>
            <w:t>……………………………………………………………………………………</w:t>
          </w:r>
          <w:r w:rsidR="00510A59">
            <w:t>……</w:t>
          </w:r>
          <w:r>
            <w:t>7</w:t>
          </w:r>
        </w:p>
        <w:p w:rsidR="00695319" w:rsidRPr="00ED076D" w:rsidRDefault="002E6309" w:rsidP="00510A59">
          <w:pPr>
            <w:pStyle w:val="TOC2"/>
            <w:ind w:left="0"/>
            <w:rPr>
              <w:noProof/>
              <w:lang w:val="en-IN" w:eastAsia="en-IN"/>
            </w:rPr>
          </w:pPr>
          <w:hyperlink w:anchor="_Toc95931110" w:history="1">
            <w:r w:rsidR="00695319" w:rsidRPr="00ED076D">
              <w:rPr>
                <w:rStyle w:val="Hyperlink"/>
                <w:noProof/>
              </w:rPr>
              <w:t>Test Plan</w:t>
            </w:r>
            <w:r w:rsidR="00695319" w:rsidRPr="00ED076D">
              <w:rPr>
                <w:noProof/>
                <w:webHidden/>
              </w:rPr>
              <w:tab/>
            </w:r>
            <w:r w:rsidRPr="00ED076D">
              <w:rPr>
                <w:noProof/>
                <w:webHidden/>
              </w:rPr>
              <w:fldChar w:fldCharType="begin"/>
            </w:r>
            <w:r w:rsidR="00695319" w:rsidRPr="00ED076D">
              <w:rPr>
                <w:noProof/>
                <w:webHidden/>
              </w:rPr>
              <w:instrText xml:space="preserve"> PAGEREF _Toc95931110 \h </w:instrText>
            </w:r>
            <w:r w:rsidRPr="00ED076D">
              <w:rPr>
                <w:noProof/>
                <w:webHidden/>
              </w:rPr>
            </w:r>
            <w:r w:rsidRPr="00ED076D">
              <w:rPr>
                <w:noProof/>
                <w:webHidden/>
              </w:rPr>
              <w:fldChar w:fldCharType="separate"/>
            </w:r>
            <w:r w:rsidR="00695319" w:rsidRPr="00ED076D">
              <w:rPr>
                <w:noProof/>
                <w:webHidden/>
              </w:rPr>
              <w:t>8</w:t>
            </w:r>
            <w:r w:rsidRPr="00ED076D">
              <w:rPr>
                <w:noProof/>
                <w:webHidden/>
              </w:rPr>
              <w:fldChar w:fldCharType="end"/>
            </w:r>
          </w:hyperlink>
        </w:p>
        <w:p w:rsidR="00695319" w:rsidRPr="00ED076D" w:rsidRDefault="002E6309" w:rsidP="00DA30B2">
          <w:pPr>
            <w:pStyle w:val="TOC3"/>
            <w:rPr>
              <w:noProof/>
              <w:lang w:val="en-IN" w:eastAsia="en-IN"/>
            </w:rPr>
          </w:pPr>
          <w:hyperlink w:anchor="_Toc95931111" w:history="1">
            <w:r w:rsidR="00695319" w:rsidRPr="00ED076D">
              <w:rPr>
                <w:rStyle w:val="Hyperlink"/>
                <w:noProof/>
              </w:rPr>
              <w:t>High Level Test Plan</w:t>
            </w:r>
            <w:r w:rsidR="00695319" w:rsidRPr="00ED076D">
              <w:rPr>
                <w:noProof/>
                <w:webHidden/>
              </w:rPr>
              <w:tab/>
            </w:r>
            <w:r w:rsidRPr="00ED076D">
              <w:rPr>
                <w:noProof/>
                <w:webHidden/>
              </w:rPr>
              <w:fldChar w:fldCharType="begin"/>
            </w:r>
            <w:r w:rsidR="00695319" w:rsidRPr="00ED076D">
              <w:rPr>
                <w:noProof/>
                <w:webHidden/>
              </w:rPr>
              <w:instrText xml:space="preserve"> PAGEREF _Toc95931111 \h </w:instrText>
            </w:r>
            <w:r w:rsidRPr="00ED076D">
              <w:rPr>
                <w:noProof/>
                <w:webHidden/>
              </w:rPr>
            </w:r>
            <w:r w:rsidRPr="00ED076D">
              <w:rPr>
                <w:noProof/>
                <w:webHidden/>
              </w:rPr>
              <w:fldChar w:fldCharType="separate"/>
            </w:r>
            <w:r w:rsidR="00695319" w:rsidRPr="00ED076D">
              <w:rPr>
                <w:noProof/>
                <w:webHidden/>
              </w:rPr>
              <w:t>8</w:t>
            </w:r>
            <w:r w:rsidRPr="00ED076D">
              <w:rPr>
                <w:noProof/>
                <w:webHidden/>
              </w:rPr>
              <w:fldChar w:fldCharType="end"/>
            </w:r>
          </w:hyperlink>
        </w:p>
        <w:p w:rsidR="00DA30B2" w:rsidRPr="00DA30B2" w:rsidRDefault="00DA30B2" w:rsidP="00DA30B2">
          <w:pPr>
            <w:pStyle w:val="TOC3"/>
          </w:pPr>
          <w:r w:rsidRPr="00DA30B2">
            <w:t>Low Level Test Plan………………………………………………</w:t>
          </w:r>
          <w:r>
            <w:t>...................................</w:t>
          </w:r>
          <w:r w:rsidRPr="00DA30B2">
            <w:t>8</w:t>
          </w:r>
        </w:p>
        <w:p w:rsidR="00695319" w:rsidRDefault="002E6309" w:rsidP="00510A59">
          <w:pPr>
            <w:pStyle w:val="TOC3"/>
            <w:ind w:left="0"/>
          </w:pPr>
          <w:hyperlink w:anchor="_Toc95931113" w:history="1">
            <w:r w:rsidR="00695319" w:rsidRPr="00ED076D">
              <w:rPr>
                <w:rStyle w:val="Hyperlink"/>
                <w:noProof/>
              </w:rPr>
              <w:t>Implementation and Summary</w:t>
            </w:r>
            <w:r w:rsidR="00695319" w:rsidRPr="00ED076D">
              <w:rPr>
                <w:noProof/>
                <w:webHidden/>
              </w:rPr>
              <w:tab/>
            </w:r>
            <w:r w:rsidRPr="00ED076D">
              <w:rPr>
                <w:noProof/>
                <w:webHidden/>
              </w:rPr>
              <w:fldChar w:fldCharType="begin"/>
            </w:r>
            <w:r w:rsidR="00695319" w:rsidRPr="00ED076D">
              <w:rPr>
                <w:noProof/>
                <w:webHidden/>
              </w:rPr>
              <w:instrText xml:space="preserve"> PAGEREF _Toc95931113 \h </w:instrText>
            </w:r>
            <w:r w:rsidRPr="00ED076D">
              <w:rPr>
                <w:noProof/>
                <w:webHidden/>
              </w:rPr>
            </w:r>
            <w:r w:rsidRPr="00ED076D">
              <w:rPr>
                <w:noProof/>
                <w:webHidden/>
              </w:rPr>
              <w:fldChar w:fldCharType="separate"/>
            </w:r>
            <w:r w:rsidR="00695319" w:rsidRPr="00ED076D">
              <w:rPr>
                <w:noProof/>
                <w:webHidden/>
              </w:rPr>
              <w:t>9</w:t>
            </w:r>
            <w:r w:rsidRPr="00ED076D">
              <w:rPr>
                <w:noProof/>
                <w:webHidden/>
              </w:rPr>
              <w:fldChar w:fldCharType="end"/>
            </w:r>
          </w:hyperlink>
        </w:p>
        <w:p w:rsidR="00DA30B2" w:rsidRDefault="00016B35" w:rsidP="00DA30B2">
          <w:pPr>
            <w:rPr>
              <w:rFonts w:cs="Times New Roman"/>
              <w:szCs w:val="24"/>
              <w:lang w:val="en-US"/>
            </w:rPr>
          </w:pPr>
          <w:r w:rsidRPr="00DA30B2">
            <w:rPr>
              <w:rFonts w:cs="Times New Roman"/>
              <w:szCs w:val="24"/>
              <w:lang w:val="en-US"/>
            </w:rPr>
            <w:t>Summary…</w:t>
          </w:r>
          <w:r w:rsidR="00DA30B2" w:rsidRPr="00DA30B2">
            <w:rPr>
              <w:rFonts w:cs="Times New Roman"/>
              <w:szCs w:val="24"/>
              <w:lang w:val="en-US"/>
            </w:rPr>
            <w:t>………………………………………………………………………………</w:t>
          </w:r>
          <w:r w:rsidR="00DA30B2">
            <w:rPr>
              <w:rFonts w:cs="Times New Roman"/>
              <w:szCs w:val="24"/>
              <w:lang w:val="en-US"/>
            </w:rPr>
            <w:t>...</w:t>
          </w:r>
          <w:r w:rsidR="00510A59">
            <w:rPr>
              <w:rFonts w:cs="Times New Roman"/>
              <w:szCs w:val="24"/>
              <w:lang w:val="en-US"/>
            </w:rPr>
            <w:t>.....</w:t>
          </w:r>
          <w:r w:rsidR="00DA30B2">
            <w:rPr>
              <w:rFonts w:cs="Times New Roman"/>
              <w:szCs w:val="24"/>
              <w:lang w:val="en-US"/>
            </w:rPr>
            <w:t>9</w:t>
          </w:r>
        </w:p>
        <w:p w:rsidR="00695319" w:rsidRPr="00DA30B2" w:rsidRDefault="002E6309" w:rsidP="00DA30B2">
          <w:pPr>
            <w:rPr>
              <w:rFonts w:cs="Times New Roman"/>
              <w:szCs w:val="24"/>
              <w:lang w:val="en-US"/>
            </w:rPr>
          </w:pPr>
          <w:hyperlink w:anchor="_Toc95931117" w:history="1">
            <w:r w:rsidR="00695319" w:rsidRPr="00ED076D">
              <w:rPr>
                <w:rStyle w:val="Hyperlink"/>
                <w:noProof/>
              </w:rPr>
              <w:t>Git Inspector Summary</w:t>
            </w:r>
            <w:r w:rsidR="00DA30B2">
              <w:rPr>
                <w:rStyle w:val="Hyperlink"/>
                <w:noProof/>
              </w:rPr>
              <w:t>…………………………………………………………………</w:t>
            </w:r>
            <w:r w:rsidR="00510A59">
              <w:rPr>
                <w:rStyle w:val="Hyperlink"/>
                <w:noProof/>
              </w:rPr>
              <w:t>…..</w:t>
            </w:r>
            <w:r w:rsidR="00695319" w:rsidRPr="00ED076D">
              <w:rPr>
                <w:noProof/>
                <w:webHidden/>
              </w:rPr>
              <w:tab/>
            </w:r>
            <w:r w:rsidR="00215D83">
              <w:rPr>
                <w:noProof/>
                <w:webHidden/>
              </w:rPr>
              <w:t>..</w:t>
            </w:r>
            <w:r w:rsidRPr="00ED076D">
              <w:rPr>
                <w:noProof/>
                <w:webHidden/>
              </w:rPr>
              <w:fldChar w:fldCharType="begin"/>
            </w:r>
            <w:r w:rsidR="00695319" w:rsidRPr="00ED076D">
              <w:rPr>
                <w:noProof/>
                <w:webHidden/>
              </w:rPr>
              <w:instrText xml:space="preserve"> PAGEREF _Toc95931117 \h </w:instrText>
            </w:r>
            <w:r w:rsidRPr="00ED076D">
              <w:rPr>
                <w:noProof/>
                <w:webHidden/>
              </w:rPr>
            </w:r>
            <w:r w:rsidRPr="00ED076D">
              <w:rPr>
                <w:noProof/>
                <w:webHidden/>
              </w:rPr>
              <w:fldChar w:fldCharType="separate"/>
            </w:r>
            <w:r w:rsidR="00695319" w:rsidRPr="00ED076D">
              <w:rPr>
                <w:noProof/>
                <w:webHidden/>
              </w:rPr>
              <w:t>10</w:t>
            </w:r>
            <w:r w:rsidRPr="00ED076D">
              <w:rPr>
                <w:noProof/>
                <w:webHidden/>
              </w:rPr>
              <w:fldChar w:fldCharType="end"/>
            </w:r>
          </w:hyperlink>
        </w:p>
        <w:p w:rsidR="00695319" w:rsidRPr="00ED076D" w:rsidRDefault="00EC4A70">
          <w:pPr>
            <w:pStyle w:val="TOC1"/>
            <w:tabs>
              <w:tab w:val="right" w:leader="dot" w:pos="9016"/>
            </w:tabs>
            <w:rPr>
              <w:rFonts w:eastAsiaTheme="minorEastAsia" w:cs="Times New Roman"/>
              <w:noProof/>
              <w:sz w:val="22"/>
              <w:lang w:eastAsia="en-IN"/>
            </w:rPr>
          </w:pPr>
          <w:r w:rsidRPr="00EC4A70">
            <w:t>Minip</w:t>
          </w:r>
          <w:r>
            <w:t>roject – 2 Virtual Costume Advisor [Team].....................................</w:t>
          </w:r>
          <w:r w:rsidR="00510A59">
            <w:t>..............................10</w:t>
          </w:r>
          <w:r w:rsidRPr="00EC4A70">
            <w:t xml:space="preserve"> </w:t>
          </w:r>
          <w:hyperlink w:anchor="_Toc95931130" w:history="1"/>
        </w:p>
        <w:p w:rsidR="00695319" w:rsidRPr="00ED076D" w:rsidRDefault="00510A59" w:rsidP="00510A59">
          <w:pPr>
            <w:pStyle w:val="TOC2"/>
            <w:ind w:left="0"/>
            <w:rPr>
              <w:noProof/>
              <w:lang w:val="en-IN" w:eastAsia="en-IN"/>
            </w:rPr>
          </w:pPr>
          <w:r>
            <w:t>Modules………………………………………………………………………………………10</w:t>
          </w:r>
        </w:p>
        <w:p w:rsidR="00695319" w:rsidRPr="00ED076D" w:rsidRDefault="00A01D71" w:rsidP="00510A59">
          <w:pPr>
            <w:pStyle w:val="TOC3"/>
            <w:ind w:left="0"/>
            <w:rPr>
              <w:noProof/>
              <w:lang w:val="en-IN" w:eastAsia="en-IN"/>
            </w:rPr>
          </w:pPr>
          <w:r>
            <w:t>Requirements…………………………………………………………………………………11</w:t>
          </w:r>
        </w:p>
        <w:p w:rsidR="00695319" w:rsidRPr="00ED076D" w:rsidRDefault="00A01D71" w:rsidP="00A01D71">
          <w:pPr>
            <w:pStyle w:val="TOC3"/>
            <w:ind w:left="0"/>
            <w:rPr>
              <w:noProof/>
              <w:lang w:val="en-IN" w:eastAsia="en-IN"/>
            </w:rPr>
          </w:pPr>
          <w:r>
            <w:t xml:space="preserve">       High Level Requirements………………………………………………………………..11</w:t>
          </w:r>
        </w:p>
        <w:p w:rsidR="00695319" w:rsidRPr="00ED076D" w:rsidRDefault="00A01D71" w:rsidP="00DA30B2">
          <w:pPr>
            <w:pStyle w:val="TOC3"/>
            <w:rPr>
              <w:noProof/>
              <w:lang w:val="en-IN" w:eastAsia="en-IN"/>
            </w:rPr>
          </w:pPr>
          <w:r>
            <w:t>Low Level Requirements………………………………………………………………..11</w:t>
          </w:r>
        </w:p>
        <w:p w:rsidR="00695319" w:rsidRPr="00ED076D" w:rsidRDefault="00A01D71" w:rsidP="00510A59">
          <w:pPr>
            <w:pStyle w:val="TOC2"/>
            <w:ind w:left="0"/>
            <w:rPr>
              <w:noProof/>
              <w:lang w:val="en-IN" w:eastAsia="en-IN"/>
            </w:rPr>
          </w:pPr>
          <w:r>
            <w:t>Design………………………………………………………………………………………..12</w:t>
          </w:r>
        </w:p>
        <w:p w:rsidR="00695319" w:rsidRPr="00ED076D" w:rsidRDefault="00A01D71" w:rsidP="00510A59">
          <w:pPr>
            <w:pStyle w:val="TOC2"/>
            <w:ind w:left="0"/>
            <w:rPr>
              <w:noProof/>
              <w:lang w:val="en-IN" w:eastAsia="en-IN"/>
            </w:rPr>
          </w:pPr>
          <w:r>
            <w:t>Test Plan……………………………………………………………………………………...15</w:t>
          </w:r>
        </w:p>
        <w:p w:rsidR="00695319" w:rsidRPr="00ED076D" w:rsidRDefault="00A01D71" w:rsidP="00DA30B2">
          <w:pPr>
            <w:pStyle w:val="TOC3"/>
            <w:rPr>
              <w:noProof/>
              <w:lang w:val="en-IN" w:eastAsia="en-IN"/>
            </w:rPr>
          </w:pPr>
          <w:r>
            <w:t>High Level Test Plan……………………………………………………………………15</w:t>
          </w:r>
        </w:p>
        <w:p w:rsidR="00695319" w:rsidRPr="00ED076D" w:rsidRDefault="00A01D71" w:rsidP="00DA30B2">
          <w:pPr>
            <w:pStyle w:val="TOC3"/>
            <w:rPr>
              <w:noProof/>
              <w:lang w:val="en-IN" w:eastAsia="en-IN"/>
            </w:rPr>
          </w:pPr>
          <w:r>
            <w:t>Low Level Test Plan…………………………………………………………………….16</w:t>
          </w:r>
        </w:p>
        <w:p w:rsidR="00EC4A70" w:rsidRPr="00EC4A70" w:rsidRDefault="00463B90" w:rsidP="00510A59">
          <w:pPr>
            <w:pStyle w:val="TOC2"/>
            <w:ind w:left="0"/>
          </w:pPr>
          <w:r>
            <w:t>Implementation and Summary……………………………………………………………….17</w:t>
          </w:r>
        </w:p>
        <w:p w:rsidR="00695319" w:rsidRPr="00ED076D" w:rsidRDefault="00463B90" w:rsidP="00510A59">
          <w:pPr>
            <w:pStyle w:val="TOC3"/>
            <w:ind w:left="0"/>
            <w:rPr>
              <w:noProof/>
              <w:lang w:val="en-IN" w:eastAsia="en-IN"/>
            </w:rPr>
          </w:pPr>
          <w:r>
            <w:rPr>
              <w:noProof/>
              <w:lang w:val="en-IN" w:eastAsia="en-IN"/>
            </w:rPr>
            <w:t>Git Link………………………………………………………………………………………17</w:t>
          </w:r>
        </w:p>
        <w:p w:rsidR="00695319" w:rsidRPr="00ED076D" w:rsidRDefault="002E6309">
          <w:pPr>
            <w:pStyle w:val="TOC1"/>
            <w:tabs>
              <w:tab w:val="right" w:leader="dot" w:pos="9016"/>
            </w:tabs>
            <w:rPr>
              <w:rFonts w:eastAsiaTheme="minorEastAsia" w:cs="Times New Roman"/>
              <w:noProof/>
              <w:sz w:val="22"/>
              <w:lang w:eastAsia="en-IN"/>
            </w:rPr>
          </w:pPr>
          <w:hyperlink w:anchor="_Toc95931143" w:history="1">
            <w:r w:rsidR="00FF0DC3">
              <w:rPr>
                <w:rStyle w:val="Hyperlink"/>
                <w:rFonts w:cs="Times New Roman"/>
                <w:noProof/>
              </w:rPr>
              <w:t>Miniproject 3</w:t>
            </w:r>
            <w:r w:rsidR="00F564AB">
              <w:rPr>
                <w:rStyle w:val="Hyperlink"/>
                <w:rFonts w:cs="Times New Roman"/>
                <w:noProof/>
              </w:rPr>
              <w:t xml:space="preserve"> – Wiper Control System</w:t>
            </w:r>
            <w:r w:rsidR="00695319" w:rsidRPr="00ED076D">
              <w:rPr>
                <w:rStyle w:val="Hyperlink"/>
                <w:rFonts w:cs="Times New Roman"/>
                <w:noProof/>
              </w:rPr>
              <w:t>[Team]</w:t>
            </w:r>
            <w:r w:rsidR="00695319" w:rsidRPr="00ED076D">
              <w:rPr>
                <w:rFonts w:cs="Times New Roman"/>
                <w:noProof/>
                <w:webHidden/>
              </w:rPr>
              <w:tab/>
            </w:r>
            <w:r w:rsidRPr="00ED076D">
              <w:rPr>
                <w:rFonts w:cs="Times New Roman"/>
                <w:noProof/>
                <w:webHidden/>
              </w:rPr>
              <w:fldChar w:fldCharType="begin"/>
            </w:r>
            <w:r w:rsidR="00695319" w:rsidRPr="00ED076D">
              <w:rPr>
                <w:rFonts w:cs="Times New Roman"/>
                <w:noProof/>
                <w:webHidden/>
              </w:rPr>
              <w:instrText xml:space="preserve"> PAGEREF _Toc95931143 \h </w:instrText>
            </w:r>
            <w:r w:rsidRPr="00ED076D">
              <w:rPr>
                <w:rFonts w:cs="Times New Roman"/>
                <w:noProof/>
                <w:webHidden/>
              </w:rPr>
            </w:r>
            <w:r w:rsidRPr="00ED076D">
              <w:rPr>
                <w:rFonts w:cs="Times New Roman"/>
                <w:noProof/>
                <w:webHidden/>
              </w:rPr>
              <w:fldChar w:fldCharType="separate"/>
            </w:r>
            <w:r w:rsidR="00695319" w:rsidRPr="00ED076D">
              <w:rPr>
                <w:rFonts w:cs="Times New Roman"/>
                <w:noProof/>
                <w:webHidden/>
              </w:rPr>
              <w:t>1</w:t>
            </w:r>
            <w:r w:rsidRPr="00ED076D">
              <w:rPr>
                <w:rFonts w:cs="Times New Roman"/>
                <w:noProof/>
                <w:webHidden/>
              </w:rPr>
              <w:fldChar w:fldCharType="end"/>
            </w:r>
          </w:hyperlink>
          <w:r w:rsidR="00A95FBB">
            <w:t>7</w:t>
          </w:r>
        </w:p>
        <w:p w:rsidR="00695319" w:rsidRPr="00ED076D" w:rsidRDefault="002E6309" w:rsidP="00A95FBB">
          <w:pPr>
            <w:pStyle w:val="TOC2"/>
            <w:ind w:left="0"/>
            <w:rPr>
              <w:noProof/>
              <w:lang w:val="en-IN" w:eastAsia="en-IN"/>
            </w:rPr>
          </w:pPr>
          <w:hyperlink w:anchor="_Toc95931144" w:history="1">
            <w:r w:rsidR="00695319" w:rsidRPr="00ED076D">
              <w:rPr>
                <w:rStyle w:val="Hyperlink"/>
                <w:noProof/>
              </w:rPr>
              <w:t>Modules</w:t>
            </w:r>
            <w:r w:rsidR="00E12E49">
              <w:rPr>
                <w:rStyle w:val="Hyperlink"/>
                <w:noProof/>
              </w:rPr>
              <w:t>:</w:t>
            </w:r>
            <w:r w:rsidR="00695319" w:rsidRPr="00ED076D">
              <w:rPr>
                <w:noProof/>
                <w:webHidden/>
              </w:rPr>
              <w:tab/>
            </w:r>
            <w:r w:rsidRPr="00ED076D">
              <w:rPr>
                <w:noProof/>
                <w:webHidden/>
              </w:rPr>
              <w:fldChar w:fldCharType="begin"/>
            </w:r>
            <w:r w:rsidR="00695319" w:rsidRPr="00ED076D">
              <w:rPr>
                <w:noProof/>
                <w:webHidden/>
              </w:rPr>
              <w:instrText xml:space="preserve"> PAGEREF _Toc95931144 \h </w:instrText>
            </w:r>
            <w:r w:rsidRPr="00ED076D">
              <w:rPr>
                <w:noProof/>
                <w:webHidden/>
              </w:rPr>
            </w:r>
            <w:r w:rsidRPr="00ED076D">
              <w:rPr>
                <w:noProof/>
                <w:webHidden/>
              </w:rPr>
              <w:fldChar w:fldCharType="separate"/>
            </w:r>
            <w:r w:rsidR="00695319" w:rsidRPr="00ED076D">
              <w:rPr>
                <w:noProof/>
                <w:webHidden/>
              </w:rPr>
              <w:t>1</w:t>
            </w:r>
            <w:r w:rsidRPr="00ED076D">
              <w:rPr>
                <w:noProof/>
                <w:webHidden/>
              </w:rPr>
              <w:fldChar w:fldCharType="end"/>
            </w:r>
          </w:hyperlink>
          <w:r w:rsidR="00A95FBB">
            <w:t>7</w:t>
          </w:r>
        </w:p>
        <w:p w:rsidR="00695319" w:rsidRPr="00ED076D" w:rsidRDefault="002E6309" w:rsidP="00A95FBB">
          <w:pPr>
            <w:pStyle w:val="TOC3"/>
            <w:ind w:left="0"/>
            <w:rPr>
              <w:noProof/>
              <w:lang w:val="en-IN" w:eastAsia="en-IN"/>
            </w:rPr>
          </w:pPr>
          <w:hyperlink w:anchor="_Toc95931145" w:history="1">
            <w:r w:rsidR="00695319" w:rsidRPr="00ED076D">
              <w:rPr>
                <w:rStyle w:val="Hyperlink"/>
                <w:noProof/>
              </w:rPr>
              <w:t>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_Toc95931145 \h </w:instrText>
            </w:r>
            <w:r w:rsidRPr="00ED076D">
              <w:rPr>
                <w:noProof/>
                <w:webHidden/>
              </w:rPr>
            </w:r>
            <w:r w:rsidRPr="00ED076D">
              <w:rPr>
                <w:noProof/>
                <w:webHidden/>
              </w:rPr>
              <w:fldChar w:fldCharType="separate"/>
            </w:r>
            <w:r w:rsidR="00695319" w:rsidRPr="00ED076D">
              <w:rPr>
                <w:noProof/>
                <w:webHidden/>
              </w:rPr>
              <w:t>1</w:t>
            </w:r>
            <w:r w:rsidRPr="00ED076D">
              <w:rPr>
                <w:noProof/>
                <w:webHidden/>
              </w:rPr>
              <w:fldChar w:fldCharType="end"/>
            </w:r>
          </w:hyperlink>
          <w:r w:rsidR="00A95FBB">
            <w:t>8</w:t>
          </w:r>
        </w:p>
        <w:p w:rsidR="00695319" w:rsidRPr="00ED076D" w:rsidRDefault="002E6309" w:rsidP="00DA30B2">
          <w:pPr>
            <w:pStyle w:val="TOC3"/>
            <w:rPr>
              <w:noProof/>
              <w:lang w:val="en-IN" w:eastAsia="en-IN"/>
            </w:rPr>
          </w:pPr>
          <w:hyperlink w:anchor="_Toc95931146" w:history="1">
            <w:r w:rsidR="00695319" w:rsidRPr="00ED076D">
              <w:rPr>
                <w:rStyle w:val="Hyperlink"/>
                <w:noProof/>
              </w:rPr>
              <w:t>High Level 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_Toc95931146 \h </w:instrText>
            </w:r>
            <w:r w:rsidRPr="00ED076D">
              <w:rPr>
                <w:noProof/>
                <w:webHidden/>
              </w:rPr>
            </w:r>
            <w:r w:rsidRPr="00ED076D">
              <w:rPr>
                <w:noProof/>
                <w:webHidden/>
              </w:rPr>
              <w:fldChar w:fldCharType="separate"/>
            </w:r>
            <w:r w:rsidR="00695319" w:rsidRPr="00ED076D">
              <w:rPr>
                <w:noProof/>
                <w:webHidden/>
              </w:rPr>
              <w:t>1</w:t>
            </w:r>
            <w:r w:rsidRPr="00ED076D">
              <w:rPr>
                <w:noProof/>
                <w:webHidden/>
              </w:rPr>
              <w:fldChar w:fldCharType="end"/>
            </w:r>
          </w:hyperlink>
          <w:r w:rsidR="00A95FBB">
            <w:t>8</w:t>
          </w:r>
        </w:p>
        <w:p w:rsidR="00695319" w:rsidRDefault="002E6309" w:rsidP="00DA30B2">
          <w:pPr>
            <w:pStyle w:val="TOC3"/>
          </w:pPr>
          <w:hyperlink w:anchor="_Toc95931147" w:history="1">
            <w:r w:rsidR="00695319" w:rsidRPr="00ED076D">
              <w:rPr>
                <w:rStyle w:val="Hyperlink"/>
                <w:noProof/>
              </w:rPr>
              <w:t>Low Level 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_Toc95931147 \h </w:instrText>
            </w:r>
            <w:r w:rsidRPr="00ED076D">
              <w:rPr>
                <w:noProof/>
                <w:webHidden/>
              </w:rPr>
            </w:r>
            <w:r w:rsidRPr="00ED076D">
              <w:rPr>
                <w:noProof/>
                <w:webHidden/>
              </w:rPr>
              <w:fldChar w:fldCharType="separate"/>
            </w:r>
            <w:r w:rsidR="00695319" w:rsidRPr="00ED076D">
              <w:rPr>
                <w:noProof/>
                <w:webHidden/>
              </w:rPr>
              <w:t>1</w:t>
            </w:r>
            <w:r w:rsidRPr="00ED076D">
              <w:rPr>
                <w:noProof/>
                <w:webHidden/>
              </w:rPr>
              <w:fldChar w:fldCharType="end"/>
            </w:r>
          </w:hyperlink>
          <w:r w:rsidR="00A95FBB">
            <w:t>8</w:t>
          </w:r>
        </w:p>
        <w:p w:rsidR="00A95FBB" w:rsidRDefault="00E74E9F" w:rsidP="00A95FBB">
          <w:pPr>
            <w:rPr>
              <w:lang w:val="en-US"/>
            </w:rPr>
          </w:pPr>
          <w:r>
            <w:rPr>
              <w:lang w:val="en-US"/>
            </w:rPr>
            <w:t>Design………………………………………………………………………………………</w:t>
          </w:r>
          <w:r w:rsidR="0073583C">
            <w:rPr>
              <w:lang w:val="en-US"/>
            </w:rPr>
            <w:t>..19</w:t>
          </w:r>
        </w:p>
        <w:p w:rsidR="00695319" w:rsidRPr="00A95FBB" w:rsidRDefault="0073583C" w:rsidP="00A95FBB">
          <w:pPr>
            <w:rPr>
              <w:lang w:val="en-US"/>
            </w:rPr>
          </w:pPr>
          <w:r>
            <w:t>Test Plan……………………………………………………………………………………...21</w:t>
          </w:r>
        </w:p>
        <w:p w:rsidR="00695319" w:rsidRPr="00ED076D" w:rsidRDefault="002E6309" w:rsidP="00DA30B2">
          <w:pPr>
            <w:pStyle w:val="TOC3"/>
            <w:rPr>
              <w:noProof/>
              <w:lang w:val="en-IN" w:eastAsia="en-IN"/>
            </w:rPr>
          </w:pPr>
          <w:hyperlink w:anchor="_Toc95931149" w:history="1">
            <w:r w:rsidR="00695319" w:rsidRPr="00ED076D">
              <w:rPr>
                <w:rStyle w:val="Hyperlink"/>
                <w:noProof/>
              </w:rPr>
              <w:t>High Level Test Plan</w:t>
            </w:r>
            <w:r w:rsidR="00695319" w:rsidRPr="00ED076D">
              <w:rPr>
                <w:noProof/>
                <w:webHidden/>
              </w:rPr>
              <w:tab/>
            </w:r>
            <w:r w:rsidRPr="00ED076D">
              <w:rPr>
                <w:noProof/>
                <w:webHidden/>
              </w:rPr>
              <w:fldChar w:fldCharType="begin"/>
            </w:r>
            <w:r w:rsidR="00695319" w:rsidRPr="00ED076D">
              <w:rPr>
                <w:noProof/>
                <w:webHidden/>
              </w:rPr>
              <w:instrText xml:space="preserve"> PAGEREF _Toc95931149 \h </w:instrText>
            </w:r>
            <w:r w:rsidRPr="00ED076D">
              <w:rPr>
                <w:noProof/>
                <w:webHidden/>
              </w:rPr>
            </w:r>
            <w:r w:rsidRPr="00ED076D">
              <w:rPr>
                <w:noProof/>
                <w:webHidden/>
              </w:rPr>
              <w:fldChar w:fldCharType="separate"/>
            </w:r>
            <w:r w:rsidR="00695319" w:rsidRPr="00ED076D">
              <w:rPr>
                <w:noProof/>
                <w:webHidden/>
              </w:rPr>
              <w:t>2</w:t>
            </w:r>
            <w:r w:rsidRPr="00ED076D">
              <w:rPr>
                <w:noProof/>
                <w:webHidden/>
              </w:rPr>
              <w:fldChar w:fldCharType="end"/>
            </w:r>
          </w:hyperlink>
          <w:r w:rsidR="006A3387">
            <w:t>1</w:t>
          </w:r>
        </w:p>
        <w:p w:rsidR="00695319" w:rsidRPr="00ED076D" w:rsidRDefault="002E6309" w:rsidP="00DA30B2">
          <w:pPr>
            <w:pStyle w:val="TOC3"/>
            <w:rPr>
              <w:noProof/>
              <w:lang w:val="en-IN" w:eastAsia="en-IN"/>
            </w:rPr>
          </w:pPr>
          <w:hyperlink w:anchor="_Toc95931150" w:history="1">
            <w:r w:rsidR="00695319" w:rsidRPr="00ED076D">
              <w:rPr>
                <w:rStyle w:val="Hyperlink"/>
                <w:noProof/>
              </w:rPr>
              <w:t>Low Level Test Plan</w:t>
            </w:r>
            <w:r w:rsidR="00695319" w:rsidRPr="00ED076D">
              <w:rPr>
                <w:noProof/>
                <w:webHidden/>
              </w:rPr>
              <w:tab/>
            </w:r>
            <w:r w:rsidRPr="00ED076D">
              <w:rPr>
                <w:noProof/>
                <w:webHidden/>
              </w:rPr>
              <w:fldChar w:fldCharType="begin"/>
            </w:r>
            <w:r w:rsidR="00695319" w:rsidRPr="00ED076D">
              <w:rPr>
                <w:noProof/>
                <w:webHidden/>
              </w:rPr>
              <w:instrText xml:space="preserve"> PAGEREF _Toc95931150 \h </w:instrText>
            </w:r>
            <w:r w:rsidRPr="00ED076D">
              <w:rPr>
                <w:noProof/>
                <w:webHidden/>
              </w:rPr>
            </w:r>
            <w:r w:rsidRPr="00ED076D">
              <w:rPr>
                <w:noProof/>
                <w:webHidden/>
              </w:rPr>
              <w:fldChar w:fldCharType="separate"/>
            </w:r>
            <w:r w:rsidR="00695319" w:rsidRPr="00ED076D">
              <w:rPr>
                <w:noProof/>
                <w:webHidden/>
              </w:rPr>
              <w:t>22</w:t>
            </w:r>
            <w:r w:rsidRPr="00ED076D">
              <w:rPr>
                <w:noProof/>
                <w:webHidden/>
              </w:rPr>
              <w:fldChar w:fldCharType="end"/>
            </w:r>
          </w:hyperlink>
        </w:p>
        <w:p w:rsidR="00695319" w:rsidRPr="00ED076D" w:rsidRDefault="00161342" w:rsidP="00A95FBB">
          <w:pPr>
            <w:pStyle w:val="TOC2"/>
            <w:ind w:left="0"/>
            <w:rPr>
              <w:noProof/>
              <w:lang w:val="en-IN" w:eastAsia="en-IN"/>
            </w:rPr>
          </w:pPr>
          <w:r>
            <w:t>Implementation and Summary……………………………………………………………….22</w:t>
          </w:r>
        </w:p>
        <w:p w:rsidR="00695319" w:rsidRDefault="00DC52DF" w:rsidP="00DC52DF">
          <w:pPr>
            <w:pStyle w:val="TOC3"/>
            <w:ind w:left="0"/>
          </w:pPr>
          <w:r>
            <w:t>Git Link……………………………………………………………………………………....22</w:t>
          </w:r>
        </w:p>
        <w:p w:rsidR="00560A74" w:rsidRDefault="00560A74" w:rsidP="00560A74">
          <w:pPr>
            <w:rPr>
              <w:lang w:val="en-US"/>
            </w:rPr>
          </w:pPr>
          <w:r>
            <w:rPr>
              <w:lang w:val="en-US"/>
            </w:rPr>
            <w:t>Summary……………………………………………………………………………………</w:t>
          </w:r>
          <w:r w:rsidR="00276071">
            <w:rPr>
              <w:lang w:val="en-US"/>
            </w:rPr>
            <w:t>..22</w:t>
          </w:r>
        </w:p>
        <w:p w:rsidR="00560A74" w:rsidRPr="00560A74" w:rsidRDefault="00560A74" w:rsidP="00560A74">
          <w:pPr>
            <w:rPr>
              <w:lang w:val="en-US"/>
            </w:rPr>
          </w:pPr>
          <w:r>
            <w:rPr>
              <w:lang w:val="en-US"/>
            </w:rPr>
            <w:t>Git Inspector Summary………………………………………………………………………</w:t>
          </w:r>
          <w:r w:rsidR="00276071">
            <w:rPr>
              <w:lang w:val="en-US"/>
            </w:rPr>
            <w:t>23</w:t>
          </w:r>
        </w:p>
        <w:p w:rsidR="00695319" w:rsidRPr="00ED076D" w:rsidRDefault="002E6309">
          <w:pPr>
            <w:pStyle w:val="TOC1"/>
            <w:tabs>
              <w:tab w:val="right" w:leader="dot" w:pos="9016"/>
            </w:tabs>
            <w:rPr>
              <w:rFonts w:eastAsiaTheme="minorEastAsia" w:cs="Times New Roman"/>
              <w:noProof/>
              <w:sz w:val="22"/>
              <w:lang w:eastAsia="en-IN"/>
            </w:rPr>
          </w:pPr>
          <w:hyperlink w:anchor="_Toc95931179" w:history="1">
            <w:r w:rsidR="00752428">
              <w:rPr>
                <w:rStyle w:val="Hyperlink"/>
                <w:rFonts w:cs="Times New Roman"/>
                <w:noProof/>
              </w:rPr>
              <w:t>Miniproject 4 – Calendar Automation</w:t>
            </w:r>
            <w:r w:rsidR="00695319" w:rsidRPr="00ED076D">
              <w:rPr>
                <w:rStyle w:val="Hyperlink"/>
                <w:rFonts w:cs="Times New Roman"/>
                <w:noProof/>
              </w:rPr>
              <w:t>[Team]</w:t>
            </w:r>
            <w:r w:rsidR="00695319" w:rsidRPr="00ED076D">
              <w:rPr>
                <w:rFonts w:cs="Times New Roman"/>
                <w:noProof/>
                <w:webHidden/>
              </w:rPr>
              <w:tab/>
            </w:r>
            <w:r w:rsidRPr="00ED076D">
              <w:rPr>
                <w:rFonts w:cs="Times New Roman"/>
                <w:noProof/>
                <w:webHidden/>
              </w:rPr>
              <w:fldChar w:fldCharType="begin"/>
            </w:r>
            <w:r w:rsidR="00695319" w:rsidRPr="00ED076D">
              <w:rPr>
                <w:rFonts w:cs="Times New Roman"/>
                <w:noProof/>
                <w:webHidden/>
              </w:rPr>
              <w:instrText xml:space="preserve"> PAGEREF _Toc95931179 \h </w:instrText>
            </w:r>
            <w:r w:rsidRPr="00ED076D">
              <w:rPr>
                <w:rFonts w:cs="Times New Roman"/>
                <w:noProof/>
                <w:webHidden/>
              </w:rPr>
            </w:r>
            <w:r w:rsidRPr="00ED076D">
              <w:rPr>
                <w:rFonts w:cs="Times New Roman"/>
                <w:noProof/>
                <w:webHidden/>
              </w:rPr>
              <w:fldChar w:fldCharType="separate"/>
            </w:r>
            <w:r w:rsidR="00212861">
              <w:rPr>
                <w:rFonts w:cs="Times New Roman"/>
                <w:noProof/>
                <w:webHidden/>
              </w:rPr>
              <w:t>2</w:t>
            </w:r>
            <w:r w:rsidR="00695319" w:rsidRPr="00ED076D">
              <w:rPr>
                <w:rFonts w:cs="Times New Roman"/>
                <w:noProof/>
                <w:webHidden/>
              </w:rPr>
              <w:t>4</w:t>
            </w:r>
            <w:r w:rsidRPr="00ED076D">
              <w:rPr>
                <w:rFonts w:cs="Times New Roman"/>
                <w:noProof/>
                <w:webHidden/>
              </w:rPr>
              <w:fldChar w:fldCharType="end"/>
            </w:r>
          </w:hyperlink>
        </w:p>
        <w:p w:rsidR="000502AF" w:rsidRDefault="002E6309" w:rsidP="000502AF">
          <w:pPr>
            <w:pStyle w:val="TOC2"/>
            <w:ind w:left="0"/>
          </w:pPr>
          <w:hyperlink w:anchor="_Toc95931180" w:history="1">
            <w:r w:rsidR="00695319" w:rsidRPr="00ED076D">
              <w:rPr>
                <w:rStyle w:val="Hyperlink"/>
                <w:noProof/>
              </w:rPr>
              <w:t>Modules</w:t>
            </w:r>
            <w:r w:rsidR="00E12E49">
              <w:rPr>
                <w:rStyle w:val="Hyperlink"/>
                <w:noProof/>
              </w:rPr>
              <w:t>:</w:t>
            </w:r>
            <w:r w:rsidR="00695319" w:rsidRPr="00ED076D">
              <w:rPr>
                <w:noProof/>
                <w:webHidden/>
              </w:rPr>
              <w:tab/>
            </w:r>
            <w:r w:rsidRPr="00ED076D">
              <w:rPr>
                <w:noProof/>
                <w:webHidden/>
              </w:rPr>
              <w:fldChar w:fldCharType="begin"/>
            </w:r>
            <w:r w:rsidR="00695319" w:rsidRPr="00ED076D">
              <w:rPr>
                <w:noProof/>
                <w:webHidden/>
              </w:rPr>
              <w:instrText xml:space="preserve"> PAGEREF _Toc95931180 \h </w:instrText>
            </w:r>
            <w:r w:rsidRPr="00ED076D">
              <w:rPr>
                <w:noProof/>
                <w:webHidden/>
              </w:rPr>
            </w:r>
            <w:r w:rsidRPr="00ED076D">
              <w:rPr>
                <w:noProof/>
                <w:webHidden/>
              </w:rPr>
              <w:fldChar w:fldCharType="separate"/>
            </w:r>
            <w:r w:rsidR="00212861">
              <w:rPr>
                <w:noProof/>
                <w:webHidden/>
              </w:rPr>
              <w:t>2</w:t>
            </w:r>
            <w:r w:rsidR="00695319" w:rsidRPr="00ED076D">
              <w:rPr>
                <w:noProof/>
                <w:webHidden/>
              </w:rPr>
              <w:t>4</w:t>
            </w:r>
            <w:r w:rsidRPr="00ED076D">
              <w:rPr>
                <w:noProof/>
                <w:webHidden/>
              </w:rPr>
              <w:fldChar w:fldCharType="end"/>
            </w:r>
          </w:hyperlink>
        </w:p>
        <w:p w:rsidR="00695319" w:rsidRDefault="002E6309" w:rsidP="000502AF">
          <w:pPr>
            <w:pStyle w:val="TOC2"/>
            <w:ind w:left="0"/>
          </w:pPr>
          <w:hyperlink w:anchor="_Toc95931181" w:history="1">
            <w:r w:rsidR="00695319" w:rsidRPr="00ED076D">
              <w:rPr>
                <w:rStyle w:val="Hyperlink"/>
                <w:noProof/>
              </w:rPr>
              <w:t>Requirements</w:t>
            </w:r>
            <w:r w:rsidR="00695319" w:rsidRPr="00ED076D">
              <w:rPr>
                <w:noProof/>
                <w:webHidden/>
              </w:rPr>
              <w:tab/>
            </w:r>
            <w:r w:rsidRPr="00ED076D">
              <w:rPr>
                <w:noProof/>
                <w:webHidden/>
              </w:rPr>
              <w:fldChar w:fldCharType="begin"/>
            </w:r>
            <w:r w:rsidR="00695319" w:rsidRPr="00ED076D">
              <w:rPr>
                <w:noProof/>
                <w:webHidden/>
              </w:rPr>
              <w:instrText xml:space="preserve"> PAGEREF _Toc95931181 \h </w:instrText>
            </w:r>
            <w:r w:rsidRPr="00ED076D">
              <w:rPr>
                <w:noProof/>
                <w:webHidden/>
              </w:rPr>
            </w:r>
            <w:r w:rsidRPr="00ED076D">
              <w:rPr>
                <w:noProof/>
                <w:webHidden/>
              </w:rPr>
              <w:fldChar w:fldCharType="separate"/>
            </w:r>
            <w:r w:rsidR="00212861">
              <w:rPr>
                <w:noProof/>
                <w:webHidden/>
              </w:rPr>
              <w:t>2</w:t>
            </w:r>
            <w:r w:rsidR="00695319" w:rsidRPr="00ED076D">
              <w:rPr>
                <w:noProof/>
                <w:webHidden/>
              </w:rPr>
              <w:t>4</w:t>
            </w:r>
            <w:r w:rsidRPr="00ED076D">
              <w:rPr>
                <w:noProof/>
                <w:webHidden/>
              </w:rPr>
              <w:fldChar w:fldCharType="end"/>
            </w:r>
          </w:hyperlink>
        </w:p>
        <w:p w:rsidR="00B82494" w:rsidRDefault="00B82494" w:rsidP="00B82494">
          <w:pPr>
            <w:rPr>
              <w:lang w:val="en-US" w:eastAsia="en-IN"/>
            </w:rPr>
          </w:pPr>
          <w:r>
            <w:rPr>
              <w:lang w:val="en-US" w:eastAsia="en-IN"/>
            </w:rPr>
            <w:t xml:space="preserve">   </w:t>
          </w:r>
          <w:r w:rsidR="006C414D">
            <w:rPr>
              <w:lang w:val="en-US" w:eastAsia="en-IN"/>
            </w:rPr>
            <w:t xml:space="preserve">     </w:t>
          </w:r>
          <w:r>
            <w:rPr>
              <w:lang w:val="en-US" w:eastAsia="en-IN"/>
            </w:rPr>
            <w:t>High Level Requirements……………………………………………………………</w:t>
          </w:r>
          <w:r w:rsidR="006C414D">
            <w:rPr>
              <w:lang w:val="en-US" w:eastAsia="en-IN"/>
            </w:rPr>
            <w:t xml:space="preserve">… </w:t>
          </w:r>
          <w:r w:rsidR="001066F4">
            <w:rPr>
              <w:lang w:val="en-US" w:eastAsia="en-IN"/>
            </w:rPr>
            <w:t>24</w:t>
          </w:r>
        </w:p>
        <w:p w:rsidR="00B82494" w:rsidRPr="00B82494" w:rsidRDefault="00B82494" w:rsidP="00B82494">
          <w:pPr>
            <w:rPr>
              <w:lang w:val="en-US" w:eastAsia="en-IN"/>
            </w:rPr>
          </w:pPr>
          <w:r>
            <w:rPr>
              <w:lang w:val="en-US" w:eastAsia="en-IN"/>
            </w:rPr>
            <w:t xml:space="preserve">  </w:t>
          </w:r>
          <w:r w:rsidR="006C414D">
            <w:rPr>
              <w:lang w:val="en-US" w:eastAsia="en-IN"/>
            </w:rPr>
            <w:t xml:space="preserve">      </w:t>
          </w:r>
          <w:r>
            <w:rPr>
              <w:lang w:val="en-US" w:eastAsia="en-IN"/>
            </w:rPr>
            <w:t>Low Level Requirements………………………………………………………</w:t>
          </w:r>
          <w:r w:rsidR="006C414D">
            <w:rPr>
              <w:lang w:val="en-US" w:eastAsia="en-IN"/>
            </w:rPr>
            <w:t>……….</w:t>
          </w:r>
          <w:r w:rsidR="001066F4">
            <w:rPr>
              <w:lang w:val="en-US" w:eastAsia="en-IN"/>
            </w:rPr>
            <w:t>25</w:t>
          </w:r>
        </w:p>
        <w:p w:rsidR="00695319" w:rsidRDefault="002E6309" w:rsidP="00A40970">
          <w:hyperlink w:anchor="_Toc95931182" w:history="1">
            <w:r w:rsidR="00B8325B">
              <w:rPr>
                <w:rStyle w:val="Hyperlink"/>
                <w:noProof/>
              </w:rPr>
              <w:t>Implementation</w:t>
            </w:r>
          </w:hyperlink>
          <w:r w:rsidR="00B8325B">
            <w:t xml:space="preserve"> and Summary……………………………………………………………….26</w:t>
          </w:r>
        </w:p>
        <w:p w:rsidR="00647AFA" w:rsidRDefault="00647AFA" w:rsidP="00A40970">
          <w:r>
            <w:t>Git Link………………………………………………………………………………………</w:t>
          </w:r>
          <w:r w:rsidR="006C414D">
            <w:t>26</w:t>
          </w:r>
        </w:p>
        <w:p w:rsidR="00647AFA" w:rsidRPr="00647AFA" w:rsidRDefault="00647AFA" w:rsidP="00A40970">
          <w:r>
            <w:t>Git Dashboard………………………………………………………………………………</w:t>
          </w:r>
          <w:r w:rsidR="008672D0">
            <w:t>. 26</w:t>
          </w:r>
        </w:p>
        <w:p w:rsidR="00695319" w:rsidRPr="00ED076D" w:rsidRDefault="003A07D5">
          <w:pPr>
            <w:pStyle w:val="TOC1"/>
            <w:tabs>
              <w:tab w:val="right" w:leader="dot" w:pos="9016"/>
            </w:tabs>
            <w:rPr>
              <w:rFonts w:eastAsiaTheme="minorEastAsia" w:cs="Times New Roman"/>
              <w:noProof/>
              <w:sz w:val="22"/>
              <w:lang w:eastAsia="en-IN"/>
            </w:rPr>
          </w:pPr>
          <w:r>
            <w:t>Miniproject 5 - Jaguar</w:t>
          </w:r>
          <w:r w:rsidR="001F6C25">
            <w:t xml:space="preserve"> Project</w:t>
          </w:r>
          <w:r>
            <w:t>[Team]……………………………………………………</w:t>
          </w:r>
          <w:r w:rsidR="001F6C25">
            <w:t>......</w:t>
          </w:r>
          <w:r>
            <w:t>27</w:t>
          </w:r>
        </w:p>
        <w:p w:rsidR="00695319" w:rsidRPr="00ED076D" w:rsidRDefault="0056475D" w:rsidP="00801936">
          <w:pPr>
            <w:pStyle w:val="TOC2"/>
            <w:ind w:left="0"/>
            <w:rPr>
              <w:noProof/>
              <w:lang w:val="en-IN" w:eastAsia="en-IN"/>
            </w:rPr>
          </w:pPr>
          <w:r>
            <w:t>Modules………………………………………………………………………………………27</w:t>
          </w:r>
        </w:p>
        <w:p w:rsidR="0056475D" w:rsidRPr="0056475D" w:rsidRDefault="0056475D" w:rsidP="0056475D">
          <w:pPr>
            <w:pStyle w:val="TOC3"/>
            <w:ind w:left="0"/>
          </w:pPr>
          <w:r>
            <w:t>Requirements…………………………………………………………………………………27</w:t>
          </w:r>
        </w:p>
        <w:p w:rsidR="00695319" w:rsidRPr="00F67073" w:rsidRDefault="002E6309" w:rsidP="00801936">
          <w:pPr>
            <w:pStyle w:val="TOC2"/>
            <w:ind w:left="0"/>
            <w:rPr>
              <w:noProof/>
              <w:lang w:val="en-IN" w:eastAsia="en-IN"/>
            </w:rPr>
          </w:pPr>
          <w:hyperlink w:anchor="_Toc95931187" w:history="1">
            <w:r w:rsidR="0056475D">
              <w:rPr>
                <w:rStyle w:val="Hyperlink"/>
                <w:noProof/>
              </w:rPr>
              <w:t>Design………………………………………………………………………………………...28</w:t>
            </w:r>
          </w:hyperlink>
        </w:p>
        <w:p w:rsidR="00527EFC" w:rsidRDefault="00527EFC" w:rsidP="00527EFC">
          <w:pPr>
            <w:rPr>
              <w:lang w:val="en-US"/>
            </w:rPr>
          </w:pPr>
          <w:r>
            <w:rPr>
              <w:lang w:val="en-US"/>
            </w:rPr>
            <w:t>Miniproject 6 - Golf Cart [Team]……………………………………………………………</w:t>
          </w:r>
          <w:r w:rsidR="00C17008">
            <w:rPr>
              <w:lang w:val="en-US"/>
            </w:rPr>
            <w:t>.29</w:t>
          </w:r>
        </w:p>
        <w:p w:rsidR="00527EFC" w:rsidRDefault="00527EFC" w:rsidP="00527EFC">
          <w:pPr>
            <w:rPr>
              <w:lang w:val="en-US"/>
            </w:rPr>
          </w:pPr>
          <w:r>
            <w:rPr>
              <w:lang w:val="en-US"/>
            </w:rPr>
            <w:t>Modules…………………………………………………………………………………</w:t>
          </w:r>
          <w:r w:rsidR="00850313">
            <w:rPr>
              <w:lang w:val="en-US"/>
            </w:rPr>
            <w:t>……29</w:t>
          </w:r>
        </w:p>
        <w:p w:rsidR="00527EFC" w:rsidRDefault="00527EFC" w:rsidP="00527EFC">
          <w:pPr>
            <w:rPr>
              <w:lang w:val="en-US"/>
            </w:rPr>
          </w:pPr>
          <w:r>
            <w:rPr>
              <w:lang w:val="en-US"/>
            </w:rPr>
            <w:t>Requirements………………………………………………………………………</w:t>
          </w:r>
          <w:r w:rsidR="00850313">
            <w:rPr>
              <w:lang w:val="en-US"/>
            </w:rPr>
            <w:t>…………29</w:t>
          </w:r>
        </w:p>
        <w:p w:rsidR="001E12AC" w:rsidRDefault="001E12AC" w:rsidP="00527EFC">
          <w:pPr>
            <w:rPr>
              <w:lang w:val="en-US"/>
            </w:rPr>
          </w:pPr>
          <w:r>
            <w:rPr>
              <w:lang w:val="en-US"/>
            </w:rPr>
            <w:t>Range…………</w:t>
          </w:r>
          <w:r w:rsidR="008F56E6">
            <w:rPr>
              <w:lang w:val="en-US"/>
            </w:rPr>
            <w:t>………………………………………………………………………………32</w:t>
          </w:r>
        </w:p>
        <w:p w:rsidR="001E12AC" w:rsidRDefault="00EB4B44" w:rsidP="00527EFC">
          <w:pPr>
            <w:rPr>
              <w:lang w:val="en-US"/>
            </w:rPr>
          </w:pPr>
          <w:r>
            <w:rPr>
              <w:lang w:val="en-US"/>
            </w:rPr>
            <w:t>Report</w:t>
          </w:r>
          <w:r w:rsidR="00527EFC">
            <w:rPr>
              <w:lang w:val="en-US"/>
            </w:rPr>
            <w:t>…………………………………………………………………………………</w:t>
          </w:r>
          <w:r w:rsidR="001E12AC">
            <w:rPr>
              <w:lang w:val="en-US"/>
            </w:rPr>
            <w:t>……...</w:t>
          </w:r>
          <w:r w:rsidR="008F56E6">
            <w:rPr>
              <w:lang w:val="en-US"/>
            </w:rPr>
            <w:t>33</w:t>
          </w:r>
        </w:p>
        <w:p w:rsidR="00527EFC" w:rsidRDefault="00527EFC" w:rsidP="00527EFC">
          <w:pPr>
            <w:rPr>
              <w:lang w:val="en-US"/>
            </w:rPr>
          </w:pPr>
          <w:r>
            <w:rPr>
              <w:lang w:val="en-US"/>
            </w:rPr>
            <w:t>Implementation and Summary……………………………………………………………</w:t>
          </w:r>
          <w:r w:rsidR="00EB4B44">
            <w:rPr>
              <w:lang w:val="en-US"/>
            </w:rPr>
            <w:t>….33</w:t>
          </w:r>
        </w:p>
        <w:p w:rsidR="00527EFC" w:rsidRDefault="00527EFC" w:rsidP="00527EFC">
          <w:pPr>
            <w:rPr>
              <w:lang w:val="en-US"/>
            </w:rPr>
          </w:pPr>
          <w:r>
            <w:rPr>
              <w:lang w:val="en-US"/>
            </w:rPr>
            <w:t>Individual Cont</w:t>
          </w:r>
          <w:r w:rsidR="00C539C2">
            <w:rPr>
              <w:lang w:val="en-US"/>
            </w:rPr>
            <w:t>r</w:t>
          </w:r>
          <w:r>
            <w:rPr>
              <w:lang w:val="en-US"/>
            </w:rPr>
            <w:t>ibution and Highlights…………………………………………………</w:t>
          </w:r>
          <w:r w:rsidR="00EB4B44">
            <w:rPr>
              <w:lang w:val="en-US"/>
            </w:rPr>
            <w:t>…...33</w:t>
          </w:r>
        </w:p>
        <w:p w:rsidR="00527EFC" w:rsidRDefault="00527EFC" w:rsidP="00527EFC">
          <w:pPr>
            <w:rPr>
              <w:lang w:val="en-US"/>
            </w:rPr>
          </w:pPr>
          <w:r>
            <w:rPr>
              <w:lang w:val="en-US"/>
            </w:rPr>
            <w:t>Miniproject 7 - Wiper Control System [Individual]…………………………………………</w:t>
          </w:r>
          <w:r w:rsidR="00EB4B44">
            <w:rPr>
              <w:lang w:val="en-US"/>
            </w:rPr>
            <w:t>.34</w:t>
          </w:r>
        </w:p>
        <w:p w:rsidR="00527EFC" w:rsidRDefault="00527EFC" w:rsidP="00527EFC">
          <w:pPr>
            <w:rPr>
              <w:lang w:val="en-US"/>
            </w:rPr>
          </w:pPr>
          <w:r>
            <w:rPr>
              <w:lang w:val="en-US"/>
            </w:rPr>
            <w:t>Modules…………………………………………………………………………………</w:t>
          </w:r>
          <w:r w:rsidR="00EB4B44">
            <w:rPr>
              <w:lang w:val="en-US"/>
            </w:rPr>
            <w:t>……34</w:t>
          </w:r>
        </w:p>
        <w:p w:rsidR="00527EFC" w:rsidRDefault="00527EFC" w:rsidP="00527EFC">
          <w:pPr>
            <w:rPr>
              <w:lang w:val="en-US"/>
            </w:rPr>
          </w:pPr>
          <w:r>
            <w:rPr>
              <w:lang w:val="en-US"/>
            </w:rPr>
            <w:t>Requirements………………………………………………………………………………</w:t>
          </w:r>
          <w:r w:rsidR="00EB4B44">
            <w:rPr>
              <w:lang w:val="en-US"/>
            </w:rPr>
            <w:t>…34</w:t>
          </w:r>
        </w:p>
        <w:p w:rsidR="00527EFC" w:rsidRDefault="00527EFC" w:rsidP="00527EFC">
          <w:pPr>
            <w:rPr>
              <w:lang w:val="en-US"/>
            </w:rPr>
          </w:pPr>
          <w:r>
            <w:rPr>
              <w:lang w:val="en-US"/>
            </w:rPr>
            <w:t>Design……………………………………………………………………………………</w:t>
          </w:r>
          <w:r w:rsidR="00EB4B44">
            <w:rPr>
              <w:lang w:val="en-US"/>
            </w:rPr>
            <w:t>…...35</w:t>
          </w:r>
        </w:p>
        <w:p w:rsidR="00527EFC" w:rsidRDefault="00527EFC" w:rsidP="00527EFC">
          <w:pPr>
            <w:rPr>
              <w:lang w:val="en-US"/>
            </w:rPr>
          </w:pPr>
          <w:r>
            <w:rPr>
              <w:lang w:val="en-US"/>
            </w:rPr>
            <w:t>Implementation and Summary……………………………………………………………</w:t>
          </w:r>
          <w:r w:rsidR="001E5CD3">
            <w:rPr>
              <w:lang w:val="en-US"/>
            </w:rPr>
            <w:t>….3</w:t>
          </w:r>
          <w:r w:rsidR="00FA0B0F">
            <w:rPr>
              <w:lang w:val="en-US"/>
            </w:rPr>
            <w:t>6</w:t>
          </w:r>
        </w:p>
        <w:p w:rsidR="00527EFC" w:rsidRDefault="00527EFC" w:rsidP="00527EFC">
          <w:pPr>
            <w:rPr>
              <w:lang w:val="en-US"/>
            </w:rPr>
          </w:pPr>
          <w:r>
            <w:rPr>
              <w:lang w:val="en-US"/>
            </w:rPr>
            <w:t>Git Link……………………………………………………………………………………</w:t>
          </w:r>
          <w:r w:rsidR="001E5CD3">
            <w:rPr>
              <w:lang w:val="en-US"/>
            </w:rPr>
            <w:t>…3</w:t>
          </w:r>
          <w:r w:rsidR="00FA0B0F">
            <w:rPr>
              <w:lang w:val="en-US"/>
            </w:rPr>
            <w:t>6</w:t>
          </w:r>
        </w:p>
        <w:p w:rsidR="001E5CD3" w:rsidRPr="00527EFC" w:rsidRDefault="001E5CD3" w:rsidP="00527EFC">
          <w:pPr>
            <w:rPr>
              <w:lang w:val="en-US"/>
            </w:rPr>
          </w:pPr>
          <w:r>
            <w:rPr>
              <w:lang w:val="en-US"/>
            </w:rPr>
            <w:t>Individual Contribution and Highlights……………………………………………………...3</w:t>
          </w:r>
          <w:r w:rsidR="00FA0B0F">
            <w:rPr>
              <w:lang w:val="en-US"/>
            </w:rPr>
            <w:t>6</w:t>
          </w:r>
        </w:p>
        <w:p w:rsidR="00AB6938" w:rsidRPr="00AE4D23" w:rsidRDefault="002E6309" w:rsidP="00AE4D23">
          <w:pPr>
            <w:rPr>
              <w:b/>
              <w:bCs/>
              <w:noProof/>
            </w:rPr>
          </w:pPr>
          <w:r w:rsidRPr="00ED076D">
            <w:rPr>
              <w:rFonts w:cs="Times New Roman"/>
              <w:b/>
              <w:bCs/>
              <w:noProof/>
            </w:rPr>
            <w:fldChar w:fldCharType="end"/>
          </w:r>
        </w:p>
      </w:sdtContent>
    </w:sdt>
    <w:p w:rsidR="00715FA0" w:rsidRDefault="00715FA0" w:rsidP="00AE4D23">
      <w:pPr>
        <w:pStyle w:val="Heading2"/>
      </w:pPr>
    </w:p>
    <w:p w:rsidR="00AB6938" w:rsidRDefault="00AE4D23" w:rsidP="00AE4D23">
      <w:pPr>
        <w:pStyle w:val="Heading2"/>
      </w:pPr>
      <w:r>
        <w:t>List of Figures</w:t>
      </w:r>
    </w:p>
    <w:p w:rsidR="008F56E6" w:rsidRPr="008F56E6" w:rsidRDefault="008F56E6" w:rsidP="008F56E6"/>
    <w:p w:rsidR="007779AE" w:rsidRDefault="002E6309">
      <w:pPr>
        <w:pStyle w:val="TableofFigures"/>
        <w:tabs>
          <w:tab w:val="right" w:leader="dot" w:pos="9016"/>
        </w:tabs>
        <w:rPr>
          <w:rFonts w:asciiTheme="minorHAnsi" w:eastAsiaTheme="minorEastAsia" w:hAnsiTheme="minorHAnsi"/>
          <w:noProof/>
          <w:sz w:val="22"/>
          <w:lang w:eastAsia="en-IN"/>
        </w:rPr>
      </w:pPr>
      <w:r>
        <w:fldChar w:fldCharType="begin"/>
      </w:r>
      <w:r w:rsidR="00AE4D23">
        <w:instrText xml:space="preserve"> TOC \h \z \c "Figure" </w:instrText>
      </w:r>
      <w:r>
        <w:fldChar w:fldCharType="separate"/>
      </w:r>
      <w:hyperlink w:anchor="_Toc95933213" w:history="1">
        <w:r w:rsidR="007779AE" w:rsidRPr="00964E35">
          <w:rPr>
            <w:rStyle w:val="Hyperlink"/>
            <w:noProof/>
          </w:rPr>
          <w:t>Figure 1</w:t>
        </w:r>
        <w:r w:rsidR="00715FA0">
          <w:rPr>
            <w:rStyle w:val="Hyperlink"/>
            <w:rFonts w:cs="Times New Roman"/>
            <w:noProof/>
          </w:rPr>
          <w:t xml:space="preserve"> Class </w:t>
        </w:r>
        <w:r w:rsidR="007779AE" w:rsidRPr="00964E35">
          <w:rPr>
            <w:rStyle w:val="Hyperlink"/>
            <w:rFonts w:cs="Times New Roman"/>
            <w:noProof/>
          </w:rPr>
          <w:t>Diagram</w:t>
        </w:r>
        <w:r w:rsidR="007779AE">
          <w:rPr>
            <w:noProof/>
            <w:webHidden/>
          </w:rPr>
          <w:tab/>
        </w:r>
        <w:r>
          <w:rPr>
            <w:noProof/>
            <w:webHidden/>
          </w:rPr>
          <w:fldChar w:fldCharType="begin"/>
        </w:r>
        <w:r w:rsidR="007779AE">
          <w:rPr>
            <w:noProof/>
            <w:webHidden/>
          </w:rPr>
          <w:instrText xml:space="preserve"> PAGEREF _Toc95933213 \h </w:instrText>
        </w:r>
        <w:r>
          <w:rPr>
            <w:noProof/>
            <w:webHidden/>
          </w:rPr>
        </w:r>
        <w:r>
          <w:rPr>
            <w:noProof/>
            <w:webHidden/>
          </w:rPr>
          <w:fldChar w:fldCharType="separate"/>
        </w:r>
        <w:r w:rsidR="007779AE">
          <w:rPr>
            <w:noProof/>
            <w:webHidden/>
          </w:rPr>
          <w:t>8</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4" w:history="1">
        <w:r w:rsidR="007779AE" w:rsidRPr="00964E35">
          <w:rPr>
            <w:rStyle w:val="Hyperlink"/>
            <w:noProof/>
          </w:rPr>
          <w:t>Figure 2</w:t>
        </w:r>
        <w:r w:rsidR="00715FA0">
          <w:rPr>
            <w:rStyle w:val="Hyperlink"/>
            <w:rFonts w:cs="Times New Roman"/>
            <w:noProof/>
          </w:rPr>
          <w:t xml:space="preserve"> Use case</w:t>
        </w:r>
        <w:r w:rsidR="007779AE" w:rsidRPr="00964E35">
          <w:rPr>
            <w:rStyle w:val="Hyperlink"/>
            <w:rFonts w:cs="Times New Roman"/>
            <w:noProof/>
          </w:rPr>
          <w:t xml:space="preserve"> Diagram</w:t>
        </w:r>
        <w:r w:rsidR="007779AE">
          <w:rPr>
            <w:noProof/>
            <w:webHidden/>
          </w:rPr>
          <w:tab/>
        </w:r>
        <w:r>
          <w:rPr>
            <w:noProof/>
            <w:webHidden/>
          </w:rPr>
          <w:fldChar w:fldCharType="begin"/>
        </w:r>
        <w:r w:rsidR="007779AE">
          <w:rPr>
            <w:noProof/>
            <w:webHidden/>
          </w:rPr>
          <w:instrText xml:space="preserve"> PAGEREF _Toc95933214 \h </w:instrText>
        </w:r>
        <w:r>
          <w:rPr>
            <w:noProof/>
            <w:webHidden/>
          </w:rPr>
        </w:r>
        <w:r>
          <w:rPr>
            <w:noProof/>
            <w:webHidden/>
          </w:rPr>
          <w:fldChar w:fldCharType="separate"/>
        </w:r>
        <w:r w:rsidR="007779AE">
          <w:rPr>
            <w:noProof/>
            <w:webHidden/>
          </w:rPr>
          <w:t>9</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5" w:history="1">
        <w:r w:rsidR="00715FA0">
          <w:rPr>
            <w:rStyle w:val="Hyperlink"/>
            <w:noProof/>
          </w:rPr>
          <w:t>Figure 3 Flow Chart</w:t>
        </w:r>
        <w:r w:rsidR="007779AE">
          <w:rPr>
            <w:noProof/>
            <w:webHidden/>
          </w:rPr>
          <w:tab/>
        </w:r>
        <w:r>
          <w:rPr>
            <w:noProof/>
            <w:webHidden/>
          </w:rPr>
          <w:fldChar w:fldCharType="begin"/>
        </w:r>
        <w:r w:rsidR="007779AE">
          <w:rPr>
            <w:noProof/>
            <w:webHidden/>
          </w:rPr>
          <w:instrText xml:space="preserve"> PAGEREF _Toc95933215 \h </w:instrText>
        </w:r>
        <w:r>
          <w:rPr>
            <w:noProof/>
            <w:webHidden/>
          </w:rPr>
        </w:r>
        <w:r>
          <w:rPr>
            <w:noProof/>
            <w:webHidden/>
          </w:rPr>
          <w:fldChar w:fldCharType="separate"/>
        </w:r>
        <w:r w:rsidR="007779AE">
          <w:rPr>
            <w:noProof/>
            <w:webHidden/>
          </w:rPr>
          <w:t>11</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6" w:history="1">
        <w:r w:rsidR="007779AE" w:rsidRPr="00964E35">
          <w:rPr>
            <w:rStyle w:val="Hyperlink"/>
            <w:noProof/>
          </w:rPr>
          <w:t xml:space="preserve">Figure 4 </w:t>
        </w:r>
        <w:r w:rsidR="007779AE" w:rsidRPr="00964E35">
          <w:rPr>
            <w:rStyle w:val="Hyperlink"/>
            <w:rFonts w:cs="Times New Roman"/>
            <w:noProof/>
          </w:rPr>
          <w:t>Git Inspector Summary</w:t>
        </w:r>
        <w:r w:rsidR="007779AE">
          <w:rPr>
            <w:noProof/>
            <w:webHidden/>
          </w:rPr>
          <w:tab/>
        </w:r>
        <w:r>
          <w:rPr>
            <w:noProof/>
            <w:webHidden/>
          </w:rPr>
          <w:fldChar w:fldCharType="begin"/>
        </w:r>
        <w:r w:rsidR="007779AE">
          <w:rPr>
            <w:noProof/>
            <w:webHidden/>
          </w:rPr>
          <w:instrText xml:space="preserve"> PAGEREF _Toc95933216 \h </w:instrText>
        </w:r>
        <w:r>
          <w:rPr>
            <w:noProof/>
            <w:webHidden/>
          </w:rPr>
        </w:r>
        <w:r>
          <w:rPr>
            <w:noProof/>
            <w:webHidden/>
          </w:rPr>
          <w:fldChar w:fldCharType="separate"/>
        </w:r>
        <w:r w:rsidR="007779AE">
          <w:rPr>
            <w:noProof/>
            <w:webHidden/>
          </w:rPr>
          <w:t>11</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7" w:history="1">
        <w:r w:rsidR="007779AE" w:rsidRPr="00964E35">
          <w:rPr>
            <w:rStyle w:val="Hyperlink"/>
            <w:noProof/>
          </w:rPr>
          <w:t>Figure 5 Behavior Diagram</w:t>
        </w:r>
        <w:r w:rsidR="00715FA0">
          <w:rPr>
            <w:rStyle w:val="Hyperlink"/>
            <w:noProof/>
          </w:rPr>
          <w:t xml:space="preserve"> Low Level</w:t>
        </w:r>
        <w:r w:rsidR="007779AE">
          <w:rPr>
            <w:noProof/>
            <w:webHidden/>
          </w:rPr>
          <w:tab/>
        </w:r>
        <w:r>
          <w:rPr>
            <w:noProof/>
            <w:webHidden/>
          </w:rPr>
          <w:fldChar w:fldCharType="begin"/>
        </w:r>
        <w:r w:rsidR="007779AE">
          <w:rPr>
            <w:noProof/>
            <w:webHidden/>
          </w:rPr>
          <w:instrText xml:space="preserve"> PAGEREF _Toc95933217 \h </w:instrText>
        </w:r>
        <w:r>
          <w:rPr>
            <w:noProof/>
            <w:webHidden/>
          </w:rPr>
        </w:r>
        <w:r>
          <w:rPr>
            <w:noProof/>
            <w:webHidden/>
          </w:rPr>
          <w:fldChar w:fldCharType="separate"/>
        </w:r>
        <w:r w:rsidR="007779AE">
          <w:rPr>
            <w:noProof/>
            <w:webHidden/>
          </w:rPr>
          <w:t>13</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8" w:history="1">
        <w:r w:rsidR="00715FA0">
          <w:rPr>
            <w:rStyle w:val="Hyperlink"/>
            <w:noProof/>
          </w:rPr>
          <w:t>Figure 6 Behavior</w:t>
        </w:r>
        <w:r w:rsidR="007779AE" w:rsidRPr="00964E35">
          <w:rPr>
            <w:rStyle w:val="Hyperlink"/>
            <w:noProof/>
          </w:rPr>
          <w:t xml:space="preserve"> Diagram</w:t>
        </w:r>
        <w:r w:rsidR="00715FA0">
          <w:rPr>
            <w:rStyle w:val="Hyperlink"/>
            <w:noProof/>
          </w:rPr>
          <w:t xml:space="preserve"> High Level</w:t>
        </w:r>
        <w:r w:rsidR="007779AE">
          <w:rPr>
            <w:noProof/>
            <w:webHidden/>
          </w:rPr>
          <w:tab/>
        </w:r>
        <w:r>
          <w:rPr>
            <w:noProof/>
            <w:webHidden/>
          </w:rPr>
          <w:fldChar w:fldCharType="begin"/>
        </w:r>
        <w:r w:rsidR="007779AE">
          <w:rPr>
            <w:noProof/>
            <w:webHidden/>
          </w:rPr>
          <w:instrText xml:space="preserve"> PAGEREF _Toc95933218 \h </w:instrText>
        </w:r>
        <w:r>
          <w:rPr>
            <w:noProof/>
            <w:webHidden/>
          </w:rPr>
        </w:r>
        <w:r>
          <w:rPr>
            <w:noProof/>
            <w:webHidden/>
          </w:rPr>
          <w:fldChar w:fldCharType="separate"/>
        </w:r>
        <w:r w:rsidR="007779AE">
          <w:rPr>
            <w:noProof/>
            <w:webHidden/>
          </w:rPr>
          <w:t>14</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19" w:history="1">
        <w:r w:rsidR="00411F97">
          <w:rPr>
            <w:rStyle w:val="Hyperlink"/>
            <w:noProof/>
          </w:rPr>
          <w:t>Figure 7 Structural</w:t>
        </w:r>
        <w:r w:rsidR="007779AE" w:rsidRPr="00964E35">
          <w:rPr>
            <w:rStyle w:val="Hyperlink"/>
            <w:noProof/>
          </w:rPr>
          <w:t xml:space="preserve"> Diagram</w:t>
        </w:r>
        <w:r w:rsidR="00411F97">
          <w:rPr>
            <w:rStyle w:val="Hyperlink"/>
            <w:noProof/>
          </w:rPr>
          <w:t xml:space="preserve"> High Level</w:t>
        </w:r>
        <w:r w:rsidR="007779AE">
          <w:rPr>
            <w:noProof/>
            <w:webHidden/>
          </w:rPr>
          <w:tab/>
        </w:r>
        <w:r>
          <w:rPr>
            <w:noProof/>
            <w:webHidden/>
          </w:rPr>
          <w:fldChar w:fldCharType="begin"/>
        </w:r>
        <w:r w:rsidR="007779AE">
          <w:rPr>
            <w:noProof/>
            <w:webHidden/>
          </w:rPr>
          <w:instrText xml:space="preserve"> PAGEREF _Toc95933219 \h </w:instrText>
        </w:r>
        <w:r>
          <w:rPr>
            <w:noProof/>
            <w:webHidden/>
          </w:rPr>
        </w:r>
        <w:r>
          <w:rPr>
            <w:noProof/>
            <w:webHidden/>
          </w:rPr>
          <w:fldChar w:fldCharType="separate"/>
        </w:r>
        <w:r w:rsidR="007779AE">
          <w:rPr>
            <w:noProof/>
            <w:webHidden/>
          </w:rPr>
          <w:t>14</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0" w:history="1">
        <w:r w:rsidR="00411F97">
          <w:rPr>
            <w:rStyle w:val="Hyperlink"/>
            <w:noProof/>
          </w:rPr>
          <w:t>Figure 8 Structural Diagram Low Level</w:t>
        </w:r>
        <w:r w:rsidR="007779AE">
          <w:rPr>
            <w:noProof/>
            <w:webHidden/>
          </w:rPr>
          <w:tab/>
        </w:r>
        <w:r>
          <w:rPr>
            <w:noProof/>
            <w:webHidden/>
          </w:rPr>
          <w:fldChar w:fldCharType="begin"/>
        </w:r>
        <w:r w:rsidR="007779AE">
          <w:rPr>
            <w:noProof/>
            <w:webHidden/>
          </w:rPr>
          <w:instrText xml:space="preserve"> PAGEREF _Toc95933220 \h </w:instrText>
        </w:r>
        <w:r>
          <w:rPr>
            <w:noProof/>
            <w:webHidden/>
          </w:rPr>
        </w:r>
        <w:r>
          <w:rPr>
            <w:noProof/>
            <w:webHidden/>
          </w:rPr>
          <w:fldChar w:fldCharType="separate"/>
        </w:r>
        <w:r w:rsidR="007779AE">
          <w:rPr>
            <w:noProof/>
            <w:webHidden/>
          </w:rPr>
          <w:t>15</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1" w:history="1">
        <w:r w:rsidR="00DC1C5C">
          <w:rPr>
            <w:rStyle w:val="Hyperlink"/>
            <w:noProof/>
          </w:rPr>
          <w:t>Figure 9 Behavior Diagram</w:t>
        </w:r>
        <w:r w:rsidR="00826B3A">
          <w:rPr>
            <w:rStyle w:val="Hyperlink"/>
            <w:noProof/>
          </w:rPr>
          <w:t xml:space="preserve"> High Level</w:t>
        </w:r>
        <w:r w:rsidR="007779AE">
          <w:rPr>
            <w:noProof/>
            <w:webHidden/>
          </w:rPr>
          <w:tab/>
        </w:r>
        <w:r>
          <w:rPr>
            <w:noProof/>
            <w:webHidden/>
          </w:rPr>
          <w:fldChar w:fldCharType="begin"/>
        </w:r>
        <w:r w:rsidR="007779AE">
          <w:rPr>
            <w:noProof/>
            <w:webHidden/>
          </w:rPr>
          <w:instrText xml:space="preserve"> PAGEREF _Toc95933221 \h </w:instrText>
        </w:r>
        <w:r>
          <w:rPr>
            <w:noProof/>
            <w:webHidden/>
          </w:rPr>
        </w:r>
        <w:r>
          <w:rPr>
            <w:noProof/>
            <w:webHidden/>
          </w:rPr>
          <w:fldChar w:fldCharType="separate"/>
        </w:r>
        <w:r w:rsidR="007779AE">
          <w:rPr>
            <w:noProof/>
            <w:webHidden/>
          </w:rPr>
          <w:t>16</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2" w:history="1">
        <w:r w:rsidR="00826B3A">
          <w:rPr>
            <w:rStyle w:val="Hyperlink"/>
            <w:noProof/>
          </w:rPr>
          <w:t>Figure 10 Use case Diagram</w:t>
        </w:r>
        <w:r w:rsidR="007779AE">
          <w:rPr>
            <w:noProof/>
            <w:webHidden/>
          </w:rPr>
          <w:tab/>
        </w:r>
        <w:r>
          <w:rPr>
            <w:noProof/>
            <w:webHidden/>
          </w:rPr>
          <w:fldChar w:fldCharType="begin"/>
        </w:r>
        <w:r w:rsidR="007779AE">
          <w:rPr>
            <w:noProof/>
            <w:webHidden/>
          </w:rPr>
          <w:instrText xml:space="preserve"> PAGEREF _Toc95933222 \h </w:instrText>
        </w:r>
        <w:r>
          <w:rPr>
            <w:noProof/>
            <w:webHidden/>
          </w:rPr>
        </w:r>
        <w:r>
          <w:rPr>
            <w:noProof/>
            <w:webHidden/>
          </w:rPr>
          <w:fldChar w:fldCharType="separate"/>
        </w:r>
        <w:r w:rsidR="007779AE">
          <w:rPr>
            <w:noProof/>
            <w:webHidden/>
          </w:rPr>
          <w:t>19</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3" w:history="1">
        <w:r w:rsidR="00826B3A">
          <w:rPr>
            <w:rStyle w:val="Hyperlink"/>
            <w:noProof/>
          </w:rPr>
          <w:t>Figure 11 Block Diagram</w:t>
        </w:r>
        <w:r w:rsidR="007779AE">
          <w:rPr>
            <w:noProof/>
            <w:webHidden/>
          </w:rPr>
          <w:tab/>
        </w:r>
        <w:r>
          <w:rPr>
            <w:noProof/>
            <w:webHidden/>
          </w:rPr>
          <w:fldChar w:fldCharType="begin"/>
        </w:r>
        <w:r w:rsidR="007779AE">
          <w:rPr>
            <w:noProof/>
            <w:webHidden/>
          </w:rPr>
          <w:instrText xml:space="preserve"> PAGEREF _Toc95933223 \h </w:instrText>
        </w:r>
        <w:r>
          <w:rPr>
            <w:noProof/>
            <w:webHidden/>
          </w:rPr>
        </w:r>
        <w:r>
          <w:rPr>
            <w:noProof/>
            <w:webHidden/>
          </w:rPr>
          <w:fldChar w:fldCharType="separate"/>
        </w:r>
        <w:r w:rsidR="007779AE">
          <w:rPr>
            <w:noProof/>
            <w:webHidden/>
          </w:rPr>
          <w:t>19</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4" w:history="1">
        <w:r w:rsidR="00F92993">
          <w:rPr>
            <w:rStyle w:val="Hyperlink"/>
            <w:noProof/>
          </w:rPr>
          <w:t>Figure 12 Git Inspector Summary</w:t>
        </w:r>
        <w:r w:rsidR="007779AE">
          <w:rPr>
            <w:noProof/>
            <w:webHidden/>
          </w:rPr>
          <w:tab/>
        </w:r>
        <w:r>
          <w:rPr>
            <w:noProof/>
            <w:webHidden/>
          </w:rPr>
          <w:fldChar w:fldCharType="begin"/>
        </w:r>
        <w:r w:rsidR="007779AE">
          <w:rPr>
            <w:noProof/>
            <w:webHidden/>
          </w:rPr>
          <w:instrText xml:space="preserve"> PAGEREF _Toc95933224 \h </w:instrText>
        </w:r>
        <w:r>
          <w:rPr>
            <w:noProof/>
            <w:webHidden/>
          </w:rPr>
        </w:r>
        <w:r>
          <w:rPr>
            <w:noProof/>
            <w:webHidden/>
          </w:rPr>
          <w:fldChar w:fldCharType="separate"/>
        </w:r>
        <w:r w:rsidR="007779AE">
          <w:rPr>
            <w:noProof/>
            <w:webHidden/>
          </w:rPr>
          <w:t>20</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5" w:history="1">
        <w:r w:rsidR="007779AE" w:rsidRPr="00964E35">
          <w:rPr>
            <w:rStyle w:val="Hyperlink"/>
            <w:noProof/>
          </w:rPr>
          <w:t>Figure 13 Git Dashboard</w:t>
        </w:r>
        <w:r w:rsidR="007779AE">
          <w:rPr>
            <w:noProof/>
            <w:webHidden/>
          </w:rPr>
          <w:tab/>
        </w:r>
        <w:r>
          <w:rPr>
            <w:noProof/>
            <w:webHidden/>
          </w:rPr>
          <w:fldChar w:fldCharType="begin"/>
        </w:r>
        <w:r w:rsidR="007779AE">
          <w:rPr>
            <w:noProof/>
            <w:webHidden/>
          </w:rPr>
          <w:instrText xml:space="preserve"> PAGEREF _Toc95933225 \h </w:instrText>
        </w:r>
        <w:r>
          <w:rPr>
            <w:noProof/>
            <w:webHidden/>
          </w:rPr>
        </w:r>
        <w:r>
          <w:rPr>
            <w:noProof/>
            <w:webHidden/>
          </w:rPr>
          <w:fldChar w:fldCharType="separate"/>
        </w:r>
        <w:r w:rsidR="007779AE">
          <w:rPr>
            <w:noProof/>
            <w:webHidden/>
          </w:rPr>
          <w:t>25</w:t>
        </w:r>
        <w:r>
          <w:rPr>
            <w:noProof/>
            <w:webHidden/>
          </w:rPr>
          <w:fldChar w:fldCharType="end"/>
        </w:r>
      </w:hyperlink>
    </w:p>
    <w:p w:rsidR="007779AE" w:rsidRDefault="002E6309">
      <w:pPr>
        <w:pStyle w:val="TableofFigures"/>
        <w:tabs>
          <w:tab w:val="right" w:leader="dot" w:pos="9016"/>
        </w:tabs>
        <w:rPr>
          <w:rFonts w:asciiTheme="minorHAnsi" w:eastAsiaTheme="minorEastAsia" w:hAnsiTheme="minorHAnsi"/>
          <w:noProof/>
          <w:sz w:val="22"/>
          <w:lang w:eastAsia="en-IN"/>
        </w:rPr>
      </w:pPr>
      <w:hyperlink w:anchor="_Toc95933226" w:history="1">
        <w:r w:rsidR="004C1B42">
          <w:rPr>
            <w:rStyle w:val="Hyperlink"/>
            <w:noProof/>
          </w:rPr>
          <w:t>Figure 14 Structure Diagram</w:t>
        </w:r>
        <w:r w:rsidR="007779AE">
          <w:rPr>
            <w:noProof/>
            <w:webHidden/>
          </w:rPr>
          <w:tab/>
        </w:r>
        <w:r>
          <w:rPr>
            <w:noProof/>
            <w:webHidden/>
          </w:rPr>
          <w:fldChar w:fldCharType="begin"/>
        </w:r>
        <w:r w:rsidR="007779AE">
          <w:rPr>
            <w:noProof/>
            <w:webHidden/>
          </w:rPr>
          <w:instrText xml:space="preserve"> PAGEREF _Toc95933226 \h </w:instrText>
        </w:r>
        <w:r>
          <w:rPr>
            <w:noProof/>
            <w:webHidden/>
          </w:rPr>
        </w:r>
        <w:r>
          <w:rPr>
            <w:noProof/>
            <w:webHidden/>
          </w:rPr>
          <w:fldChar w:fldCharType="separate"/>
        </w:r>
        <w:r w:rsidR="007779AE">
          <w:rPr>
            <w:noProof/>
            <w:webHidden/>
          </w:rPr>
          <w:t>25</w:t>
        </w:r>
        <w:r>
          <w:rPr>
            <w:noProof/>
            <w:webHidden/>
          </w:rPr>
          <w:fldChar w:fldCharType="end"/>
        </w:r>
      </w:hyperlink>
    </w:p>
    <w:p w:rsidR="007779AE" w:rsidRDefault="002555B4">
      <w:pPr>
        <w:pStyle w:val="TableofFigures"/>
        <w:tabs>
          <w:tab w:val="right" w:leader="dot" w:pos="9016"/>
        </w:tabs>
        <w:rPr>
          <w:rFonts w:asciiTheme="minorHAnsi" w:eastAsiaTheme="minorEastAsia" w:hAnsiTheme="minorHAnsi"/>
          <w:noProof/>
          <w:sz w:val="22"/>
          <w:lang w:eastAsia="en-IN"/>
        </w:rPr>
      </w:pPr>
      <w:r>
        <w:t>Figure 15 Flow Chart...............................................................................................................36</w:t>
      </w:r>
    </w:p>
    <w:p w:rsidR="007779AE" w:rsidRDefault="007779AE">
      <w:pPr>
        <w:pStyle w:val="TableofFigures"/>
        <w:tabs>
          <w:tab w:val="right" w:leader="dot" w:pos="9016"/>
        </w:tabs>
        <w:rPr>
          <w:rFonts w:asciiTheme="minorHAnsi" w:eastAsiaTheme="minorEastAsia" w:hAnsiTheme="minorHAnsi"/>
          <w:noProof/>
          <w:sz w:val="22"/>
          <w:lang w:eastAsia="en-IN"/>
        </w:rPr>
      </w:pPr>
    </w:p>
    <w:p w:rsidR="007779AE" w:rsidRDefault="007779AE">
      <w:pPr>
        <w:pStyle w:val="TableofFigures"/>
        <w:tabs>
          <w:tab w:val="right" w:leader="dot" w:pos="9016"/>
        </w:tabs>
        <w:rPr>
          <w:rFonts w:asciiTheme="minorHAnsi" w:eastAsiaTheme="minorEastAsia" w:hAnsiTheme="minorHAnsi"/>
          <w:noProof/>
          <w:sz w:val="22"/>
          <w:lang w:eastAsia="en-IN"/>
        </w:rPr>
      </w:pPr>
    </w:p>
    <w:p w:rsidR="00AB6938" w:rsidRDefault="002E6309" w:rsidP="00AB6938">
      <w:r>
        <w:fldChar w:fldCharType="end"/>
      </w:r>
    </w:p>
    <w:p w:rsidR="00AB6938" w:rsidRDefault="00AB6938" w:rsidP="00AB6938"/>
    <w:p w:rsidR="00AB6938" w:rsidRDefault="00AB6938" w:rsidP="00AB6938"/>
    <w:p w:rsidR="00AB6938" w:rsidRDefault="00AB6938" w:rsidP="00AB6938"/>
    <w:p w:rsidR="00AB6938" w:rsidRDefault="00AB6938" w:rsidP="00AB6938"/>
    <w:p w:rsidR="00B9202D" w:rsidRDefault="00B9202D" w:rsidP="00495320">
      <w:pPr>
        <w:pStyle w:val="Heading1"/>
      </w:pPr>
      <w:bookmarkStart w:id="0" w:name="_GoBack"/>
      <w:bookmarkStart w:id="1" w:name="_Toc95931104"/>
      <w:bookmarkEnd w:id="0"/>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B9202D" w:rsidRDefault="00B9202D" w:rsidP="00495320">
      <w:pPr>
        <w:pStyle w:val="Heading1"/>
      </w:pPr>
    </w:p>
    <w:p w:rsidR="005B1243" w:rsidRDefault="005B1243" w:rsidP="00495320">
      <w:pPr>
        <w:pStyle w:val="Heading1"/>
      </w:pPr>
      <w:r>
        <w:t xml:space="preserve">                 </w:t>
      </w:r>
    </w:p>
    <w:p w:rsidR="005B1243" w:rsidRDefault="005B1243" w:rsidP="00495320">
      <w:pPr>
        <w:pStyle w:val="Heading1"/>
      </w:pPr>
    </w:p>
    <w:p w:rsidR="005B1243" w:rsidRDefault="005B1243" w:rsidP="00495320">
      <w:pPr>
        <w:pStyle w:val="Heading1"/>
      </w:pPr>
    </w:p>
    <w:p w:rsidR="005B1243" w:rsidRDefault="005B1243" w:rsidP="00495320">
      <w:pPr>
        <w:pStyle w:val="Heading1"/>
      </w:pPr>
    </w:p>
    <w:p w:rsidR="00495320" w:rsidRDefault="005B1243" w:rsidP="00495320">
      <w:pPr>
        <w:pStyle w:val="Heading1"/>
      </w:pPr>
      <w:r>
        <w:t xml:space="preserve">                   </w:t>
      </w:r>
      <w:r w:rsidR="00964743" w:rsidRPr="00E84921">
        <w:t>Mini</w:t>
      </w:r>
      <w:r w:rsidR="00DC3FCE">
        <w:t xml:space="preserve"> </w:t>
      </w:r>
      <w:r w:rsidR="00964743" w:rsidRPr="00E84921">
        <w:t>p</w:t>
      </w:r>
      <w:r w:rsidR="007E6F3B">
        <w:t>roject – 1: Snake and Ladder</w:t>
      </w:r>
      <w:r w:rsidR="00964743" w:rsidRPr="00E84921">
        <w:t xml:space="preserve"> [Individual]</w:t>
      </w:r>
      <w:bookmarkStart w:id="2" w:name="_Toc95931105"/>
      <w:bookmarkEnd w:id="1"/>
    </w:p>
    <w:p w:rsidR="00964743" w:rsidRPr="007A2D01" w:rsidRDefault="00B9202D" w:rsidP="00495320">
      <w:pPr>
        <w:pStyle w:val="Heading1"/>
      </w:pPr>
      <w:r>
        <w:t xml:space="preserve"> </w:t>
      </w:r>
      <w:r w:rsidR="00964743" w:rsidRPr="007A2D01">
        <w:t>Modules:</w:t>
      </w:r>
      <w:bookmarkEnd w:id="2"/>
    </w:p>
    <w:p w:rsidR="00964743" w:rsidRPr="007A2D01" w:rsidRDefault="00964743" w:rsidP="00964743">
      <w:pPr>
        <w:pStyle w:val="ListParagraph"/>
        <w:numPr>
          <w:ilvl w:val="0"/>
          <w:numId w:val="1"/>
        </w:numPr>
        <w:rPr>
          <w:rFonts w:cs="Times New Roman"/>
        </w:rPr>
      </w:pPr>
      <w:r w:rsidRPr="007A2D01">
        <w:rPr>
          <w:rFonts w:cs="Times New Roman"/>
        </w:rPr>
        <w:t>C Programming</w:t>
      </w:r>
    </w:p>
    <w:p w:rsidR="00964743" w:rsidRDefault="00964743" w:rsidP="00964743">
      <w:pPr>
        <w:pStyle w:val="ListParagraph"/>
        <w:numPr>
          <w:ilvl w:val="0"/>
          <w:numId w:val="1"/>
        </w:numPr>
        <w:rPr>
          <w:rFonts w:cs="Times New Roman"/>
        </w:rPr>
      </w:pPr>
      <w:r w:rsidRPr="007A2D01">
        <w:rPr>
          <w:rFonts w:cs="Times New Roman"/>
        </w:rPr>
        <w:t>Git</w:t>
      </w:r>
    </w:p>
    <w:p w:rsidR="00443298" w:rsidRPr="00443298" w:rsidRDefault="00E84921" w:rsidP="00443298">
      <w:pPr>
        <w:pStyle w:val="Heading3"/>
      </w:pPr>
      <w:bookmarkStart w:id="3" w:name="_Toc95931106"/>
      <w:r w:rsidRPr="005738D6">
        <w:t>Requirements</w:t>
      </w:r>
      <w:bookmarkEnd w:id="3"/>
    </w:p>
    <w:p w:rsidR="00964743" w:rsidRPr="007E6F3B" w:rsidRDefault="00964743" w:rsidP="007E6F3B">
      <w:pPr>
        <w:rPr>
          <w:b/>
        </w:rPr>
      </w:pPr>
      <w:r w:rsidRPr="00E84921">
        <w:rPr>
          <w:b/>
        </w:rPr>
        <w:t>4W's and 1 H</w:t>
      </w:r>
      <w:r w:rsidRPr="007A2D01">
        <w:rPr>
          <w:rFonts w:cs="Times New Roman"/>
        </w:rPr>
        <w:t>.</w:t>
      </w:r>
    </w:p>
    <w:p w:rsidR="007E6F3B" w:rsidRDefault="00964743" w:rsidP="007E6F3B">
      <w:pPr>
        <w:tabs>
          <w:tab w:val="left" w:pos="3945"/>
        </w:tabs>
        <w:rPr>
          <w:rFonts w:cs="Times New Roman"/>
        </w:rPr>
      </w:pPr>
      <w:r w:rsidRPr="007A2D01">
        <w:rPr>
          <w:rFonts w:cs="Times New Roman"/>
          <w:b/>
          <w:bCs/>
        </w:rPr>
        <w:t>Who:</w:t>
      </w:r>
    </w:p>
    <w:p w:rsidR="007E6F3B" w:rsidRPr="007E6F3B" w:rsidRDefault="007E6F3B" w:rsidP="007E6F3B">
      <w:pPr>
        <w:tabs>
          <w:tab w:val="left" w:pos="3945"/>
        </w:tabs>
        <w:rPr>
          <w:rFonts w:cs="Times New Roman"/>
        </w:rPr>
      </w:pPr>
      <w:r>
        <w:rPr>
          <w:rFonts w:cs="Times New Roman"/>
        </w:rPr>
        <w:t xml:space="preserve">     1.</w:t>
      </w:r>
      <w:r w:rsidRPr="007E6F3B">
        <w:t xml:space="preserve"> </w:t>
      </w:r>
      <w:r w:rsidRPr="007E6F3B">
        <w:rPr>
          <w:rFonts w:cs="Times New Roman"/>
        </w:rPr>
        <w:t>Anyone can play the game.</w:t>
      </w:r>
    </w:p>
    <w:p w:rsidR="00964743" w:rsidRDefault="007E6F3B" w:rsidP="007E6F3B">
      <w:pPr>
        <w:rPr>
          <w:rFonts w:cs="Times New Roman"/>
          <w:b/>
          <w:bCs/>
        </w:rPr>
      </w:pPr>
      <w:r w:rsidRPr="007A2D01">
        <w:rPr>
          <w:rFonts w:cs="Times New Roman"/>
          <w:b/>
          <w:bCs/>
        </w:rPr>
        <w:t xml:space="preserve"> </w:t>
      </w:r>
      <w:r w:rsidR="00964743" w:rsidRPr="007A2D01">
        <w:rPr>
          <w:rFonts w:cs="Times New Roman"/>
          <w:b/>
          <w:bCs/>
        </w:rPr>
        <w:t>When:</w:t>
      </w:r>
    </w:p>
    <w:p w:rsidR="007E6F3B" w:rsidRPr="007E6F3B" w:rsidRDefault="007E6F3B" w:rsidP="007E6F3B">
      <w:pPr>
        <w:rPr>
          <w:rFonts w:cs="Times New Roman"/>
          <w:bCs/>
        </w:rPr>
      </w:pPr>
      <w:r>
        <w:rPr>
          <w:rFonts w:cs="Times New Roman"/>
          <w:b/>
          <w:bCs/>
        </w:rPr>
        <w:t xml:space="preserve">     </w:t>
      </w:r>
      <w:r>
        <w:rPr>
          <w:rFonts w:cs="Times New Roman"/>
          <w:bCs/>
        </w:rPr>
        <w:t>1.</w:t>
      </w:r>
      <w:r w:rsidRPr="007E6F3B">
        <w:t xml:space="preserve"> </w:t>
      </w:r>
      <w:r w:rsidRPr="007E6F3B">
        <w:rPr>
          <w:rFonts w:cs="Times New Roman"/>
          <w:bCs/>
        </w:rPr>
        <w:t>Whenever the player wants to get relived from stress.</w:t>
      </w:r>
    </w:p>
    <w:p w:rsidR="007E6F3B" w:rsidRDefault="007E6F3B" w:rsidP="007E6F3B">
      <w:pPr>
        <w:rPr>
          <w:rFonts w:cs="Times New Roman"/>
          <w:bCs/>
        </w:rPr>
      </w:pPr>
      <w:r>
        <w:rPr>
          <w:rFonts w:cs="Times New Roman"/>
          <w:bCs/>
        </w:rPr>
        <w:t xml:space="preserve">     2.  </w:t>
      </w:r>
      <w:r w:rsidRPr="007E6F3B">
        <w:rPr>
          <w:rFonts w:cs="Times New Roman"/>
          <w:bCs/>
        </w:rPr>
        <w:t>To increase fun.</w:t>
      </w:r>
    </w:p>
    <w:p w:rsidR="007E6F3B" w:rsidRDefault="007E6F3B" w:rsidP="007E6F3B">
      <w:pPr>
        <w:rPr>
          <w:rFonts w:cs="Times New Roman"/>
          <w:b/>
          <w:bCs/>
        </w:rPr>
      </w:pPr>
      <w:r w:rsidRPr="007E6F3B">
        <w:rPr>
          <w:rFonts w:cs="Times New Roman"/>
          <w:b/>
          <w:bCs/>
        </w:rPr>
        <w:t>What:</w:t>
      </w:r>
    </w:p>
    <w:p w:rsidR="007E6F3B" w:rsidRDefault="007E6F3B" w:rsidP="00E363C1">
      <w:pPr>
        <w:pStyle w:val="ListParagraph"/>
        <w:numPr>
          <w:ilvl w:val="0"/>
          <w:numId w:val="33"/>
        </w:numPr>
        <w:rPr>
          <w:rFonts w:cs="Times New Roman"/>
          <w:bCs/>
        </w:rPr>
      </w:pPr>
      <w:r w:rsidRPr="007E6F3B">
        <w:rPr>
          <w:rFonts w:cs="Times New Roman"/>
          <w:bCs/>
        </w:rPr>
        <w:t>It is played by two or more players.</w:t>
      </w:r>
    </w:p>
    <w:p w:rsidR="007E6F3B" w:rsidRDefault="007E6F3B" w:rsidP="007E6F3B">
      <w:pPr>
        <w:rPr>
          <w:rFonts w:cs="Times New Roman"/>
          <w:b/>
          <w:bCs/>
        </w:rPr>
      </w:pPr>
      <w:r w:rsidRPr="007E6F3B">
        <w:rPr>
          <w:rFonts w:cs="Times New Roman"/>
          <w:b/>
          <w:bCs/>
        </w:rPr>
        <w:t>Where:</w:t>
      </w:r>
    </w:p>
    <w:p w:rsidR="007E6F3B" w:rsidRPr="007E6F3B" w:rsidRDefault="007E6F3B" w:rsidP="007E6F3B">
      <w:pPr>
        <w:rPr>
          <w:rFonts w:cs="Times New Roman"/>
          <w:bCs/>
        </w:rPr>
      </w:pPr>
      <w:r>
        <w:rPr>
          <w:rFonts w:cs="Times New Roman"/>
          <w:b/>
          <w:bCs/>
        </w:rPr>
        <w:t xml:space="preserve">    </w:t>
      </w:r>
      <w:r>
        <w:rPr>
          <w:rFonts w:cs="Times New Roman"/>
          <w:bCs/>
        </w:rPr>
        <w:t>1.</w:t>
      </w:r>
      <w:r w:rsidRPr="007E6F3B">
        <w:t xml:space="preserve"> </w:t>
      </w:r>
      <w:r w:rsidRPr="007E6F3B">
        <w:rPr>
          <w:rFonts w:cs="Times New Roman"/>
          <w:bCs/>
        </w:rPr>
        <w:t>We can play manually or by using elect</w:t>
      </w:r>
      <w:r>
        <w:rPr>
          <w:rFonts w:cs="Times New Roman"/>
          <w:bCs/>
        </w:rPr>
        <w:t>r</w:t>
      </w:r>
      <w:r w:rsidRPr="007E6F3B">
        <w:rPr>
          <w:rFonts w:cs="Times New Roman"/>
          <w:bCs/>
        </w:rPr>
        <w:t>onic devices.</w:t>
      </w:r>
    </w:p>
    <w:p w:rsidR="007E6F3B" w:rsidRPr="007E6F3B" w:rsidRDefault="007E6F3B" w:rsidP="007E6F3B">
      <w:pPr>
        <w:rPr>
          <w:rFonts w:cs="Times New Roman"/>
          <w:bCs/>
        </w:rPr>
      </w:pPr>
      <w:r>
        <w:rPr>
          <w:rFonts w:cs="Times New Roman"/>
          <w:bCs/>
        </w:rPr>
        <w:t xml:space="preserve">    2. </w:t>
      </w:r>
      <w:r w:rsidRPr="007E6F3B">
        <w:rPr>
          <w:rFonts w:cs="Times New Roman"/>
          <w:bCs/>
        </w:rPr>
        <w:t>Available in Visual studio code.</w:t>
      </w:r>
    </w:p>
    <w:p w:rsidR="00964743" w:rsidRPr="007A2D01" w:rsidRDefault="00964743" w:rsidP="00964743">
      <w:pPr>
        <w:rPr>
          <w:rFonts w:cs="Times New Roman"/>
          <w:b/>
          <w:bCs/>
        </w:rPr>
      </w:pPr>
      <w:r w:rsidRPr="007A2D01">
        <w:rPr>
          <w:rFonts w:cs="Times New Roman"/>
          <w:b/>
          <w:bCs/>
        </w:rPr>
        <w:t>How:</w:t>
      </w:r>
    </w:p>
    <w:p w:rsidR="00E84921" w:rsidRDefault="007E6F3B" w:rsidP="00E84921">
      <w:pPr>
        <w:rPr>
          <w:rFonts w:cs="Times New Roman"/>
        </w:rPr>
      </w:pPr>
      <w:r>
        <w:rPr>
          <w:rFonts w:cs="Times New Roman"/>
        </w:rPr>
        <w:t xml:space="preserve">    1.</w:t>
      </w:r>
      <w:r w:rsidRPr="007E6F3B">
        <w:t xml:space="preserve"> </w:t>
      </w:r>
      <w:r w:rsidRPr="007E6F3B">
        <w:rPr>
          <w:rFonts w:cs="Times New Roman"/>
        </w:rPr>
        <w:t>Using C programming Language.</w:t>
      </w:r>
    </w:p>
    <w:p w:rsidR="00A40970" w:rsidRDefault="00A40970" w:rsidP="005738D6">
      <w:pPr>
        <w:pStyle w:val="Heading3"/>
        <w:rPr>
          <w:rFonts w:eastAsiaTheme="minorHAnsi" w:cs="Times New Roman"/>
          <w:b w:val="0"/>
          <w:sz w:val="24"/>
          <w:szCs w:val="22"/>
        </w:rPr>
      </w:pPr>
      <w:bookmarkStart w:id="4" w:name="_Toc95931107"/>
    </w:p>
    <w:p w:rsidR="00964743" w:rsidRPr="00E84921" w:rsidRDefault="00964743" w:rsidP="005738D6">
      <w:pPr>
        <w:pStyle w:val="Heading3"/>
      </w:pPr>
      <w:r w:rsidRPr="00E84921">
        <w:t>High Level Requirements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1110"/>
        <w:gridCol w:w="4010"/>
        <w:gridCol w:w="1657"/>
      </w:tblGrid>
      <w:tr w:rsidR="00964743" w:rsidRPr="00964743" w:rsidTr="00964743">
        <w:trPr>
          <w:tblHeader/>
        </w:trPr>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right"/>
              <w:rPr>
                <w:rFonts w:eastAsia="Times New Roman" w:cs="Times New Roman"/>
                <w:b/>
                <w:bCs/>
                <w:szCs w:val="24"/>
                <w:lang w:eastAsia="en-IN"/>
              </w:rPr>
            </w:pPr>
            <w:r w:rsidRPr="00964743">
              <w:rPr>
                <w:rFonts w:eastAsia="Times New Roman" w:cs="Times New Roman"/>
                <w:b/>
                <w:bCs/>
                <w:szCs w:val="24"/>
                <w:lang w:eastAsia="en-IN"/>
              </w:rPr>
              <w:t>Status</w:t>
            </w:r>
          </w:p>
        </w:tc>
      </w:tr>
      <w:tr w:rsidR="00964743" w:rsidRPr="00964743" w:rsidTr="00964743">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lastRenderedPageBreak/>
              <w:t>HLR_1</w:t>
            </w:r>
          </w:p>
        </w:tc>
        <w:tc>
          <w:tcPr>
            <w:tcW w:w="0" w:type="auto"/>
            <w:shd w:val="clear" w:color="auto" w:fill="auto"/>
            <w:tcMar>
              <w:top w:w="90" w:type="dxa"/>
              <w:left w:w="195" w:type="dxa"/>
              <w:bottom w:w="90" w:type="dxa"/>
              <w:right w:w="195" w:type="dxa"/>
            </w:tcMar>
            <w:vAlign w:val="center"/>
            <w:hideMark/>
          </w:tcPr>
          <w:p w:rsidR="00964743" w:rsidRPr="00964743" w:rsidRDefault="00443298" w:rsidP="00443298">
            <w:pPr>
              <w:spacing w:after="240" w:line="240" w:lineRule="auto"/>
              <w:rPr>
                <w:rFonts w:eastAsia="Times New Roman" w:cs="Times New Roman"/>
                <w:szCs w:val="24"/>
                <w:lang w:eastAsia="en-IN"/>
              </w:rPr>
            </w:pPr>
            <w:r>
              <w:rPr>
                <w:rFonts w:eastAsia="Times New Roman" w:cs="Times New Roman"/>
                <w:szCs w:val="24"/>
                <w:lang w:eastAsia="en-IN"/>
              </w:rPr>
              <w:t xml:space="preserve">        </w:t>
            </w:r>
            <w:r w:rsidRPr="00443298">
              <w:rPr>
                <w:rFonts w:eastAsia="Times New Roman" w:cs="Times New Roman"/>
                <w:szCs w:val="24"/>
                <w:lang w:eastAsia="en-IN"/>
              </w:rPr>
              <w:t>OS : Windows 8.1</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rsidTr="00964743">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HLR_2</w:t>
            </w:r>
          </w:p>
        </w:tc>
        <w:tc>
          <w:tcPr>
            <w:tcW w:w="0" w:type="auto"/>
            <w:shd w:val="clear" w:color="auto" w:fill="auto"/>
            <w:tcMar>
              <w:top w:w="90" w:type="dxa"/>
              <w:left w:w="195" w:type="dxa"/>
              <w:bottom w:w="90" w:type="dxa"/>
              <w:right w:w="195" w:type="dxa"/>
            </w:tcMar>
            <w:vAlign w:val="center"/>
            <w:hideMark/>
          </w:tcPr>
          <w:p w:rsidR="00964743" w:rsidRPr="00964743" w:rsidRDefault="00443298" w:rsidP="00964743">
            <w:pPr>
              <w:spacing w:after="240" w:line="240" w:lineRule="auto"/>
              <w:jc w:val="center"/>
              <w:rPr>
                <w:rFonts w:eastAsia="Times New Roman" w:cs="Times New Roman"/>
                <w:szCs w:val="24"/>
                <w:lang w:eastAsia="en-IN"/>
              </w:rPr>
            </w:pPr>
            <w:r w:rsidRPr="00443298">
              <w:rPr>
                <w:rFonts w:eastAsia="Times New Roman" w:cs="Times New Roman"/>
                <w:szCs w:val="24"/>
                <w:lang w:eastAsia="en-IN"/>
              </w:rPr>
              <w:t>Architecture : x84,x64,ARM,ARM64</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rsidTr="00964743">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rPr>
                <w:rFonts w:eastAsia="Times New Roman" w:cs="Times New Roman"/>
                <w:szCs w:val="24"/>
                <w:lang w:eastAsia="en-IN"/>
              </w:rPr>
            </w:pPr>
            <w:r w:rsidRPr="00964743">
              <w:rPr>
                <w:rFonts w:eastAsia="Times New Roman" w:cs="Times New Roman"/>
                <w:szCs w:val="24"/>
                <w:lang w:eastAsia="en-IN"/>
              </w:rPr>
              <w:t>HLR_3</w:t>
            </w:r>
          </w:p>
        </w:tc>
        <w:tc>
          <w:tcPr>
            <w:tcW w:w="0" w:type="auto"/>
            <w:shd w:val="clear" w:color="auto" w:fill="auto"/>
            <w:tcMar>
              <w:top w:w="90" w:type="dxa"/>
              <w:left w:w="195" w:type="dxa"/>
              <w:bottom w:w="90" w:type="dxa"/>
              <w:right w:w="195" w:type="dxa"/>
            </w:tcMar>
            <w:vAlign w:val="center"/>
            <w:hideMark/>
          </w:tcPr>
          <w:p w:rsidR="00964743" w:rsidRPr="00964743" w:rsidRDefault="00443298" w:rsidP="00964743">
            <w:pPr>
              <w:spacing w:after="240" w:line="240" w:lineRule="auto"/>
              <w:jc w:val="center"/>
              <w:rPr>
                <w:rFonts w:eastAsia="Times New Roman" w:cs="Times New Roman"/>
                <w:szCs w:val="24"/>
                <w:lang w:eastAsia="en-IN"/>
              </w:rPr>
            </w:pPr>
            <w:r w:rsidRPr="00443298">
              <w:rPr>
                <w:rFonts w:eastAsia="Times New Roman" w:cs="Times New Roman"/>
                <w:szCs w:val="24"/>
                <w:lang w:eastAsia="en-IN"/>
              </w:rPr>
              <w:t>Language : C Programming</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24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bl>
    <w:p w:rsidR="00964743" w:rsidRPr="007A2D01" w:rsidRDefault="00964743" w:rsidP="00964743">
      <w:pPr>
        <w:rPr>
          <w:rFonts w:cs="Times New Roman"/>
        </w:rPr>
      </w:pPr>
    </w:p>
    <w:p w:rsidR="008F56E6" w:rsidRDefault="008F56E6" w:rsidP="005738D6">
      <w:pPr>
        <w:pStyle w:val="Heading3"/>
      </w:pPr>
      <w:bookmarkStart w:id="5" w:name="_Toc95931108"/>
    </w:p>
    <w:p w:rsidR="00964743" w:rsidRPr="007A2D01" w:rsidRDefault="00964743" w:rsidP="005738D6">
      <w:pPr>
        <w:pStyle w:val="Heading3"/>
      </w:pPr>
      <w:r w:rsidRPr="007A2D01">
        <w:t>Low Level Requirements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1084"/>
        <w:gridCol w:w="3063"/>
        <w:gridCol w:w="1808"/>
      </w:tblGrid>
      <w:tr w:rsidR="00964743" w:rsidRPr="00964743" w:rsidTr="00D544FE">
        <w:trPr>
          <w:tblHeader/>
        </w:trPr>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center"/>
              <w:rPr>
                <w:rFonts w:eastAsia="Times New Roman" w:cs="Times New Roman"/>
                <w:b/>
                <w:bCs/>
                <w:szCs w:val="24"/>
                <w:lang w:eastAsia="en-IN"/>
              </w:rPr>
            </w:pPr>
            <w:r w:rsidRPr="00964743">
              <w:rPr>
                <w:rFonts w:eastAsia="Times New Roman" w:cs="Times New Roman"/>
                <w:b/>
                <w:bCs/>
                <w:szCs w:val="24"/>
                <w:lang w:eastAsia="en-IN"/>
              </w:rPr>
              <w:t>Description</w:t>
            </w:r>
          </w:p>
        </w:tc>
        <w:tc>
          <w:tcPr>
            <w:tcW w:w="1808" w:type="dxa"/>
            <w:shd w:val="clear" w:color="auto" w:fill="auto"/>
            <w:tcMar>
              <w:top w:w="90" w:type="dxa"/>
              <w:left w:w="195" w:type="dxa"/>
              <w:bottom w:w="90" w:type="dxa"/>
              <w:right w:w="195" w:type="dxa"/>
            </w:tcMar>
            <w:vAlign w:val="center"/>
            <w:hideMark/>
          </w:tcPr>
          <w:p w:rsidR="00964743" w:rsidRPr="00964743" w:rsidRDefault="00D544FE" w:rsidP="00D544FE">
            <w:pPr>
              <w:spacing w:after="0" w:line="240" w:lineRule="auto"/>
              <w:rPr>
                <w:rFonts w:eastAsia="Times New Roman" w:cs="Times New Roman"/>
                <w:b/>
                <w:bCs/>
                <w:szCs w:val="24"/>
                <w:lang w:eastAsia="en-IN"/>
              </w:rPr>
            </w:pPr>
            <w:r>
              <w:rPr>
                <w:rFonts w:eastAsia="Times New Roman" w:cs="Times New Roman"/>
                <w:b/>
                <w:bCs/>
                <w:szCs w:val="24"/>
                <w:lang w:eastAsia="en-IN"/>
              </w:rPr>
              <w:t xml:space="preserve">      </w:t>
            </w:r>
            <w:r w:rsidR="00964743" w:rsidRPr="00964743">
              <w:rPr>
                <w:rFonts w:eastAsia="Times New Roman" w:cs="Times New Roman"/>
                <w:b/>
                <w:bCs/>
                <w:szCs w:val="24"/>
                <w:lang w:eastAsia="en-IN"/>
              </w:rPr>
              <w:t>Status</w:t>
            </w:r>
          </w:p>
        </w:tc>
      </w:tr>
      <w:tr w:rsidR="00964743" w:rsidRPr="00964743" w:rsidTr="00D544FE">
        <w:trPr>
          <w:trHeight w:val="647"/>
        </w:trPr>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LLR_1</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center"/>
              <w:rPr>
                <w:rFonts w:eastAsia="Times New Roman" w:cs="Times New Roman"/>
                <w:szCs w:val="24"/>
                <w:lang w:eastAsia="en-IN"/>
              </w:rPr>
            </w:pPr>
            <w:r w:rsidRPr="00964743">
              <w:rPr>
                <w:rFonts w:eastAsia="Times New Roman" w:cs="Times New Roman"/>
                <w:szCs w:val="24"/>
                <w:lang w:eastAsia="en-IN"/>
              </w:rPr>
              <w:t>List of operations displayed</w:t>
            </w:r>
          </w:p>
        </w:tc>
        <w:tc>
          <w:tcPr>
            <w:tcW w:w="1808" w:type="dxa"/>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rsidTr="00D544FE">
        <w:trPr>
          <w:trHeight w:val="620"/>
        </w:trPr>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LLR_2</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center"/>
              <w:rPr>
                <w:rFonts w:eastAsia="Times New Roman" w:cs="Times New Roman"/>
                <w:szCs w:val="24"/>
                <w:lang w:eastAsia="en-IN"/>
              </w:rPr>
            </w:pPr>
            <w:r w:rsidRPr="00964743">
              <w:rPr>
                <w:rFonts w:eastAsia="Times New Roman" w:cs="Times New Roman"/>
                <w:szCs w:val="24"/>
                <w:lang w:eastAsia="en-IN"/>
              </w:rPr>
              <w:t>Input from the user</w:t>
            </w:r>
          </w:p>
        </w:tc>
        <w:tc>
          <w:tcPr>
            <w:tcW w:w="1808" w:type="dxa"/>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r w:rsidR="00964743" w:rsidRPr="00964743" w:rsidTr="00D544FE">
        <w:trPr>
          <w:trHeight w:val="530"/>
        </w:trPr>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rPr>
                <w:rFonts w:eastAsia="Times New Roman" w:cs="Times New Roman"/>
                <w:szCs w:val="24"/>
                <w:lang w:eastAsia="en-IN"/>
              </w:rPr>
            </w:pPr>
            <w:r w:rsidRPr="00964743">
              <w:rPr>
                <w:rFonts w:eastAsia="Times New Roman" w:cs="Times New Roman"/>
                <w:szCs w:val="24"/>
                <w:lang w:eastAsia="en-IN"/>
              </w:rPr>
              <w:t>LLR_3</w:t>
            </w:r>
          </w:p>
        </w:tc>
        <w:tc>
          <w:tcPr>
            <w:tcW w:w="0" w:type="auto"/>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center"/>
              <w:rPr>
                <w:rFonts w:eastAsia="Times New Roman" w:cs="Times New Roman"/>
                <w:szCs w:val="24"/>
                <w:lang w:eastAsia="en-IN"/>
              </w:rPr>
            </w:pPr>
            <w:r w:rsidRPr="00964743">
              <w:rPr>
                <w:rFonts w:eastAsia="Times New Roman" w:cs="Times New Roman"/>
                <w:szCs w:val="24"/>
                <w:lang w:eastAsia="en-IN"/>
              </w:rPr>
              <w:t>Exit the program</w:t>
            </w:r>
          </w:p>
        </w:tc>
        <w:tc>
          <w:tcPr>
            <w:tcW w:w="1808" w:type="dxa"/>
            <w:shd w:val="clear" w:color="auto" w:fill="auto"/>
            <w:tcMar>
              <w:top w:w="90" w:type="dxa"/>
              <w:left w:w="195" w:type="dxa"/>
              <w:bottom w:w="90" w:type="dxa"/>
              <w:right w:w="195" w:type="dxa"/>
            </w:tcMar>
            <w:vAlign w:val="center"/>
            <w:hideMark/>
          </w:tcPr>
          <w:p w:rsidR="00964743" w:rsidRPr="00964743" w:rsidRDefault="00964743" w:rsidP="00964743">
            <w:pPr>
              <w:spacing w:after="0" w:line="240" w:lineRule="auto"/>
              <w:jc w:val="right"/>
              <w:rPr>
                <w:rFonts w:eastAsia="Times New Roman" w:cs="Times New Roman"/>
                <w:szCs w:val="24"/>
                <w:lang w:eastAsia="en-IN"/>
              </w:rPr>
            </w:pPr>
            <w:r w:rsidRPr="00964743">
              <w:rPr>
                <w:rFonts w:eastAsia="Times New Roman" w:cs="Times New Roman"/>
                <w:szCs w:val="24"/>
                <w:lang w:eastAsia="en-IN"/>
              </w:rPr>
              <w:t>Implemented</w:t>
            </w:r>
          </w:p>
        </w:tc>
      </w:tr>
    </w:tbl>
    <w:p w:rsidR="00495320" w:rsidRDefault="00495320" w:rsidP="005738D6">
      <w:pPr>
        <w:pStyle w:val="Heading2"/>
        <w:rPr>
          <w:rFonts w:eastAsiaTheme="minorHAnsi" w:cs="Times New Roman"/>
          <w:b w:val="0"/>
          <w:sz w:val="24"/>
          <w:szCs w:val="22"/>
        </w:rPr>
      </w:pPr>
      <w:bookmarkStart w:id="6" w:name="_Toc95931109"/>
    </w:p>
    <w:p w:rsidR="00A642C3" w:rsidRDefault="00A642C3" w:rsidP="005738D6">
      <w:pPr>
        <w:pStyle w:val="Heading2"/>
      </w:pPr>
    </w:p>
    <w:p w:rsidR="00A642C3" w:rsidRDefault="00A642C3" w:rsidP="005738D6">
      <w:pPr>
        <w:pStyle w:val="Heading2"/>
      </w:pPr>
    </w:p>
    <w:p w:rsidR="00964743" w:rsidRPr="00E84921" w:rsidRDefault="00964743" w:rsidP="005738D6">
      <w:pPr>
        <w:pStyle w:val="Heading2"/>
      </w:pPr>
      <w:r w:rsidRPr="00E84921">
        <w:t>Design</w:t>
      </w:r>
      <w:bookmarkEnd w:id="6"/>
    </w:p>
    <w:p w:rsidR="00964743" w:rsidRPr="007A2D01" w:rsidRDefault="00541B38" w:rsidP="00E84921">
      <w:pPr>
        <w:jc w:val="both"/>
        <w:rPr>
          <w:rFonts w:cs="Times New Roman"/>
        </w:rPr>
      </w:pPr>
      <w:r>
        <w:rPr>
          <w:noProof/>
          <w:lang w:val="en-US"/>
        </w:rPr>
        <w:drawing>
          <wp:inline distT="0" distB="0" distL="0" distR="0">
            <wp:extent cx="5731510" cy="3903053"/>
            <wp:effectExtent l="19050" t="0" r="2540" b="0"/>
            <wp:docPr id="21" name="Picture 1"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png"/>
                    <pic:cNvPicPr>
                      <a:picLocks noChangeAspect="1" noChangeArrowheads="1"/>
                    </pic:cNvPicPr>
                  </pic:nvPicPr>
                  <pic:blipFill>
                    <a:blip r:embed="rId8"/>
                    <a:srcRect/>
                    <a:stretch>
                      <a:fillRect/>
                    </a:stretch>
                  </pic:blipFill>
                  <pic:spPr bwMode="auto">
                    <a:xfrm>
                      <a:off x="0" y="0"/>
                      <a:ext cx="5731510" cy="3903053"/>
                    </a:xfrm>
                    <a:prstGeom prst="rect">
                      <a:avLst/>
                    </a:prstGeom>
                    <a:noFill/>
                    <a:ln w="9525">
                      <a:noFill/>
                      <a:miter lim="800000"/>
                      <a:headEnd/>
                      <a:tailEnd/>
                    </a:ln>
                  </pic:spPr>
                </pic:pic>
              </a:graphicData>
            </a:graphic>
          </wp:inline>
        </w:drawing>
      </w:r>
    </w:p>
    <w:p w:rsidR="0045024C" w:rsidRPr="007A2D01" w:rsidRDefault="0045024C" w:rsidP="00AE4D23">
      <w:pPr>
        <w:rPr>
          <w:rFonts w:cs="Times New Roman"/>
        </w:rPr>
      </w:pPr>
      <w:r w:rsidRPr="007A2D01">
        <w:rPr>
          <w:rFonts w:cs="Times New Roman"/>
        </w:rPr>
        <w:tab/>
      </w:r>
      <w:r w:rsidRPr="007A2D01">
        <w:rPr>
          <w:rFonts w:cs="Times New Roman"/>
        </w:rPr>
        <w:tab/>
      </w:r>
      <w:r w:rsidRPr="007A2D01">
        <w:rPr>
          <w:rFonts w:cs="Times New Roman"/>
        </w:rPr>
        <w:tab/>
      </w:r>
      <w:bookmarkStart w:id="7" w:name="_Toc95933213"/>
      <w:r w:rsidR="00B775A3">
        <w:rPr>
          <w:rFonts w:cs="Times New Roman"/>
        </w:rPr>
        <w:t xml:space="preserve">       </w:t>
      </w:r>
      <w:r w:rsidR="005E41D3">
        <w:rPr>
          <w:rFonts w:cs="Times New Roman"/>
        </w:rPr>
        <w:t xml:space="preserve">       </w:t>
      </w:r>
      <w:r w:rsidR="00B775A3">
        <w:rPr>
          <w:rFonts w:cs="Times New Roman"/>
        </w:rPr>
        <w:t xml:space="preserve">  </w:t>
      </w:r>
      <w:r w:rsidR="00AE4D23">
        <w:t xml:space="preserve">Figure </w:t>
      </w:r>
      <w:r w:rsidR="002E6309">
        <w:fldChar w:fldCharType="begin"/>
      </w:r>
      <w:r w:rsidR="00AE4D23">
        <w:instrText xml:space="preserve"> SEQ Figure \* ARABIC </w:instrText>
      </w:r>
      <w:r w:rsidR="002E6309">
        <w:fldChar w:fldCharType="separate"/>
      </w:r>
      <w:r w:rsidR="007779AE">
        <w:rPr>
          <w:noProof/>
        </w:rPr>
        <w:t>1</w:t>
      </w:r>
      <w:r w:rsidR="002E6309">
        <w:fldChar w:fldCharType="end"/>
      </w:r>
      <w:r w:rsidR="00541B38">
        <w:t xml:space="preserve"> </w:t>
      </w:r>
      <w:r w:rsidR="00541B38">
        <w:rPr>
          <w:rFonts w:cs="Times New Roman"/>
        </w:rPr>
        <w:t>Class</w:t>
      </w:r>
      <w:r w:rsidRPr="007A2D01">
        <w:rPr>
          <w:rFonts w:cs="Times New Roman"/>
        </w:rPr>
        <w:t xml:space="preserve"> Diagram</w:t>
      </w:r>
      <w:bookmarkEnd w:id="7"/>
    </w:p>
    <w:p w:rsidR="0045024C" w:rsidRPr="007A2D01" w:rsidRDefault="0045024C" w:rsidP="00964743">
      <w:pPr>
        <w:rPr>
          <w:rFonts w:cs="Times New Roman"/>
        </w:rPr>
      </w:pPr>
    </w:p>
    <w:p w:rsidR="0045024C" w:rsidRDefault="00541B38" w:rsidP="00A20427">
      <w:pPr>
        <w:rPr>
          <w:rFonts w:cs="Times New Roman"/>
        </w:rPr>
      </w:pPr>
      <w:r>
        <w:rPr>
          <w:noProof/>
          <w:lang w:val="en-US"/>
        </w:rPr>
        <w:drawing>
          <wp:inline distT="0" distB="0" distL="0" distR="0">
            <wp:extent cx="5731510" cy="2678797"/>
            <wp:effectExtent l="19050" t="0" r="2540" b="0"/>
            <wp:docPr id="22" name="Picture 4" descr="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diagram.png"/>
                    <pic:cNvPicPr>
                      <a:picLocks noChangeAspect="1" noChangeArrowheads="1"/>
                    </pic:cNvPicPr>
                  </pic:nvPicPr>
                  <pic:blipFill>
                    <a:blip r:embed="rId9"/>
                    <a:srcRect/>
                    <a:stretch>
                      <a:fillRect/>
                    </a:stretch>
                  </pic:blipFill>
                  <pic:spPr bwMode="auto">
                    <a:xfrm>
                      <a:off x="0" y="0"/>
                      <a:ext cx="5731510" cy="2678797"/>
                    </a:xfrm>
                    <a:prstGeom prst="rect">
                      <a:avLst/>
                    </a:prstGeom>
                    <a:noFill/>
                    <a:ln w="9525">
                      <a:noFill/>
                      <a:miter lim="800000"/>
                      <a:headEnd/>
                      <a:tailEnd/>
                    </a:ln>
                  </pic:spPr>
                </pic:pic>
              </a:graphicData>
            </a:graphic>
          </wp:inline>
        </w:drawing>
      </w:r>
      <w:bookmarkStart w:id="8" w:name="_Toc95933214"/>
      <w:r w:rsidR="00B775A3">
        <w:t xml:space="preserve">                                                    </w:t>
      </w:r>
      <w:r w:rsidR="00A20427">
        <w:t xml:space="preserve">Figure </w:t>
      </w:r>
      <w:r w:rsidR="002E6309">
        <w:fldChar w:fldCharType="begin"/>
      </w:r>
      <w:r w:rsidR="00A20427">
        <w:instrText xml:space="preserve"> SEQ Figure \* ARABIC </w:instrText>
      </w:r>
      <w:r w:rsidR="002E6309">
        <w:fldChar w:fldCharType="separate"/>
      </w:r>
      <w:r w:rsidR="007779AE">
        <w:rPr>
          <w:noProof/>
        </w:rPr>
        <w:t>2</w:t>
      </w:r>
      <w:r w:rsidR="002E6309">
        <w:fldChar w:fldCharType="end"/>
      </w:r>
      <w:r>
        <w:rPr>
          <w:rFonts w:cs="Times New Roman"/>
        </w:rPr>
        <w:t xml:space="preserve"> Use case</w:t>
      </w:r>
      <w:r w:rsidR="0045024C" w:rsidRPr="007A2D01">
        <w:rPr>
          <w:rFonts w:cs="Times New Roman"/>
        </w:rPr>
        <w:t xml:space="preserve"> Diagram</w:t>
      </w:r>
      <w:bookmarkEnd w:id="8"/>
    </w:p>
    <w:p w:rsidR="005E41D3" w:rsidRDefault="005E41D3" w:rsidP="00A20427">
      <w:pPr>
        <w:rPr>
          <w:rFonts w:cs="Times New Roman"/>
        </w:rPr>
      </w:pPr>
    </w:p>
    <w:p w:rsidR="005E41D3" w:rsidRDefault="005E41D3" w:rsidP="00A20427">
      <w:pPr>
        <w:rPr>
          <w:rFonts w:cs="Times New Roman"/>
        </w:rPr>
      </w:pPr>
      <w:r>
        <w:rPr>
          <w:noProof/>
          <w:lang w:val="en-US"/>
        </w:rPr>
        <w:lastRenderedPageBreak/>
        <w:drawing>
          <wp:inline distT="0" distB="0" distL="0" distR="0">
            <wp:extent cx="3771900" cy="5095875"/>
            <wp:effectExtent l="19050" t="0" r="0" b="0"/>
            <wp:docPr id="11" name="Picture 5" descr="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 chart.jpg"/>
                    <pic:cNvPicPr>
                      <a:picLocks noChangeAspect="1" noChangeArrowheads="1"/>
                    </pic:cNvPicPr>
                  </pic:nvPicPr>
                  <pic:blipFill>
                    <a:blip r:embed="rId10"/>
                    <a:srcRect/>
                    <a:stretch>
                      <a:fillRect/>
                    </a:stretch>
                  </pic:blipFill>
                  <pic:spPr bwMode="auto">
                    <a:xfrm>
                      <a:off x="0" y="0"/>
                      <a:ext cx="3771900" cy="5095875"/>
                    </a:xfrm>
                    <a:prstGeom prst="rect">
                      <a:avLst/>
                    </a:prstGeom>
                    <a:noFill/>
                    <a:ln w="9525">
                      <a:noFill/>
                      <a:miter lim="800000"/>
                      <a:headEnd/>
                      <a:tailEnd/>
                    </a:ln>
                  </pic:spPr>
                </pic:pic>
              </a:graphicData>
            </a:graphic>
          </wp:inline>
        </w:drawing>
      </w:r>
    </w:p>
    <w:p w:rsidR="005E41D3" w:rsidRPr="007A2D01" w:rsidRDefault="005E41D3" w:rsidP="00A20427">
      <w:pPr>
        <w:rPr>
          <w:rFonts w:cs="Times New Roman"/>
        </w:rPr>
      </w:pPr>
      <w:r>
        <w:rPr>
          <w:rFonts w:cs="Times New Roman"/>
        </w:rPr>
        <w:t xml:space="preserve">                            Figure 3 Flow Chart</w:t>
      </w:r>
    </w:p>
    <w:p w:rsidR="0045024C" w:rsidRPr="00E84921" w:rsidRDefault="0045024C" w:rsidP="005738D6">
      <w:pPr>
        <w:pStyle w:val="Heading2"/>
      </w:pPr>
      <w:bookmarkStart w:id="9" w:name="_Toc95931110"/>
      <w:r w:rsidRPr="00E84921">
        <w:t>Test Plan</w:t>
      </w:r>
      <w:bookmarkEnd w:id="9"/>
    </w:p>
    <w:p w:rsidR="0045024C" w:rsidRPr="007A2D01" w:rsidRDefault="0045024C" w:rsidP="005738D6">
      <w:pPr>
        <w:pStyle w:val="Heading3"/>
      </w:pPr>
      <w:bookmarkStart w:id="10" w:name="_Toc95931111"/>
      <w:r w:rsidRPr="007A2D01">
        <w:t>High Level Test Plan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25"/>
        <w:gridCol w:w="1706"/>
        <w:gridCol w:w="1574"/>
        <w:gridCol w:w="1668"/>
        <w:gridCol w:w="1495"/>
        <w:gridCol w:w="2048"/>
      </w:tblGrid>
      <w:tr w:rsidR="0045024C" w:rsidRPr="007A2D01" w:rsidTr="0045024C">
        <w:trPr>
          <w:tblHeader/>
        </w:trPr>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Expected I/P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Expected O/P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Actual O/P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jc w:val="center"/>
              <w:rPr>
                <w:rFonts w:eastAsia="Times New Roman" w:cs="Times New Roman"/>
                <w:b/>
                <w:bCs/>
                <w:szCs w:val="24"/>
                <w:lang w:eastAsia="en-IN"/>
              </w:rPr>
            </w:pPr>
            <w:r w:rsidRPr="0045024C">
              <w:rPr>
                <w:rFonts w:eastAsia="Times New Roman" w:cs="Times New Roman"/>
                <w:b/>
                <w:bCs/>
                <w:szCs w:val="24"/>
                <w:lang w:eastAsia="en-IN"/>
              </w:rPr>
              <w:t>Type Of Test</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t>H_</w:t>
            </w:r>
            <w:r w:rsidR="004642F2">
              <w:rPr>
                <w:rFonts w:eastAsia="Times New Roman" w:cs="Times New Roman"/>
                <w:szCs w:val="24"/>
                <w:lang w:eastAsia="en-IN"/>
              </w:rPr>
              <w:t>0</w:t>
            </w:r>
            <w:r w:rsidRPr="0045024C">
              <w:rPr>
                <w:rFonts w:eastAsia="Times New Roman" w:cs="Times New Roman"/>
                <w:szCs w:val="24"/>
                <w:lang w:eastAsia="en-IN"/>
              </w:rPr>
              <w:t>1</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Start the game</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t>H_</w:t>
            </w:r>
            <w:r w:rsidR="004642F2">
              <w:rPr>
                <w:rFonts w:eastAsia="Times New Roman" w:cs="Times New Roman"/>
                <w:szCs w:val="24"/>
                <w:lang w:eastAsia="en-IN"/>
              </w:rPr>
              <w:t>0</w:t>
            </w:r>
            <w:r w:rsidRPr="0045024C">
              <w:rPr>
                <w:rFonts w:eastAsia="Times New Roman" w:cs="Times New Roman"/>
                <w:szCs w:val="24"/>
                <w:lang w:eastAsia="en-IN"/>
              </w:rPr>
              <w:t>2</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Player1</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t>H_</w:t>
            </w:r>
            <w:r w:rsidR="004642F2">
              <w:rPr>
                <w:rFonts w:eastAsia="Times New Roman" w:cs="Times New Roman"/>
                <w:szCs w:val="24"/>
                <w:lang w:eastAsia="en-IN"/>
              </w:rPr>
              <w:t>0</w:t>
            </w:r>
            <w:r w:rsidRPr="0045024C">
              <w:rPr>
                <w:rFonts w:eastAsia="Times New Roman" w:cs="Times New Roman"/>
                <w:szCs w:val="24"/>
                <w:lang w:eastAsia="en-IN"/>
              </w:rPr>
              <w:t>3</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Player</w:t>
            </w:r>
            <w:r>
              <w:rPr>
                <w:rFonts w:eastAsia="Times New Roman" w:cs="Times New Roman"/>
                <w:szCs w:val="24"/>
                <w:lang w:eastAsia="en-IN"/>
              </w:rPr>
              <w:t>2</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lastRenderedPageBreak/>
              <w:t>H_</w:t>
            </w:r>
            <w:r w:rsidR="004642F2">
              <w:rPr>
                <w:rFonts w:eastAsia="Times New Roman" w:cs="Times New Roman"/>
                <w:szCs w:val="24"/>
                <w:lang w:eastAsia="en-IN"/>
              </w:rPr>
              <w:t>0</w:t>
            </w:r>
            <w:r w:rsidRPr="0045024C">
              <w:rPr>
                <w:rFonts w:eastAsia="Times New Roman" w:cs="Times New Roman"/>
                <w:szCs w:val="24"/>
                <w:lang w:eastAsia="en-IN"/>
              </w:rPr>
              <w:t>4</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Snakes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Pr>
                <w:rFonts w:eastAsia="Times New Roman" w:cs="Times New Roman"/>
                <w:szCs w:val="24"/>
                <w:lang w:eastAsia="en-IN"/>
              </w:rPr>
              <w:t>H</w:t>
            </w:r>
            <w:r w:rsidR="0045024C" w:rsidRPr="0045024C">
              <w:rPr>
                <w:rFonts w:eastAsia="Times New Roman" w:cs="Times New Roman"/>
                <w:szCs w:val="24"/>
                <w:lang w:eastAsia="en-IN"/>
              </w:rPr>
              <w:t>_</w:t>
            </w:r>
            <w:r>
              <w:rPr>
                <w:rFonts w:eastAsia="Times New Roman" w:cs="Times New Roman"/>
                <w:szCs w:val="24"/>
                <w:lang w:eastAsia="en-IN"/>
              </w:rPr>
              <w:t>0</w:t>
            </w:r>
            <w:r w:rsidR="0045024C" w:rsidRPr="0045024C">
              <w:rPr>
                <w:rFonts w:eastAsia="Times New Roman" w:cs="Times New Roman"/>
                <w:szCs w:val="24"/>
                <w:lang w:eastAsia="en-IN"/>
              </w:rPr>
              <w:t>5</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Ladders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t>H_</w:t>
            </w:r>
            <w:r w:rsidR="004642F2">
              <w:rPr>
                <w:rFonts w:eastAsia="Times New Roman" w:cs="Times New Roman"/>
                <w:szCs w:val="24"/>
                <w:lang w:eastAsia="en-IN"/>
              </w:rPr>
              <w:t>0</w:t>
            </w:r>
            <w:r w:rsidRPr="0045024C">
              <w:rPr>
                <w:rFonts w:eastAsia="Times New Roman" w:cs="Times New Roman"/>
                <w:szCs w:val="24"/>
                <w:lang w:eastAsia="en-IN"/>
              </w:rPr>
              <w:t>6</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Game Over</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45024C"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45024C" w:rsidP="004642F2">
            <w:pPr>
              <w:spacing w:after="240" w:line="240" w:lineRule="auto"/>
              <w:rPr>
                <w:rFonts w:eastAsia="Times New Roman" w:cs="Times New Roman"/>
                <w:szCs w:val="24"/>
                <w:lang w:eastAsia="en-IN"/>
              </w:rPr>
            </w:pPr>
            <w:r w:rsidRPr="0045024C">
              <w:rPr>
                <w:rFonts w:eastAsia="Times New Roman" w:cs="Times New Roman"/>
                <w:szCs w:val="24"/>
                <w:lang w:eastAsia="en-IN"/>
              </w:rPr>
              <w:t>H_</w:t>
            </w:r>
            <w:r w:rsidR="004642F2">
              <w:rPr>
                <w:rFonts w:eastAsia="Times New Roman" w:cs="Times New Roman"/>
                <w:szCs w:val="24"/>
                <w:lang w:eastAsia="en-IN"/>
              </w:rPr>
              <w:t>0</w:t>
            </w:r>
            <w:r w:rsidRPr="0045024C">
              <w:rPr>
                <w:rFonts w:eastAsia="Times New Roman" w:cs="Times New Roman"/>
                <w:szCs w:val="24"/>
                <w:lang w:eastAsia="en-IN"/>
              </w:rPr>
              <w:t>7</w:t>
            </w:r>
          </w:p>
        </w:tc>
        <w:tc>
          <w:tcPr>
            <w:tcW w:w="0" w:type="auto"/>
            <w:shd w:val="clear" w:color="auto" w:fill="auto"/>
            <w:tcMar>
              <w:top w:w="90" w:type="dxa"/>
              <w:left w:w="195" w:type="dxa"/>
              <w:bottom w:w="90" w:type="dxa"/>
              <w:right w:w="195" w:type="dxa"/>
            </w:tcMar>
            <w:vAlign w:val="center"/>
            <w:hideMark/>
          </w:tcPr>
          <w:p w:rsidR="0045024C" w:rsidRPr="0045024C" w:rsidRDefault="004642F2" w:rsidP="0045024C">
            <w:pPr>
              <w:spacing w:after="240" w:line="240" w:lineRule="auto"/>
              <w:rPr>
                <w:rFonts w:eastAsia="Times New Roman" w:cs="Times New Roman"/>
                <w:szCs w:val="24"/>
                <w:lang w:eastAsia="en-IN"/>
              </w:rPr>
            </w:pPr>
            <w:r w:rsidRPr="004642F2">
              <w:rPr>
                <w:rFonts w:eastAsia="Times New Roman" w:cs="Times New Roman"/>
                <w:szCs w:val="24"/>
                <w:lang w:eastAsia="en-IN"/>
              </w:rPr>
              <w:t>Exit</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Choice</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240" w:line="240" w:lineRule="auto"/>
              <w:rPr>
                <w:rFonts w:eastAsia="Times New Roman" w:cs="Times New Roman"/>
                <w:szCs w:val="24"/>
                <w:lang w:eastAsia="en-IN"/>
              </w:rPr>
            </w:pPr>
            <w:r w:rsidRPr="0045024C">
              <w:rPr>
                <w:rFonts w:eastAsia="Times New Roman" w:cs="Times New Roman"/>
                <w:szCs w:val="24"/>
                <w:lang w:eastAsia="en-IN"/>
              </w:rPr>
              <w:t>Requirement Based</w:t>
            </w:r>
          </w:p>
        </w:tc>
      </w:tr>
    </w:tbl>
    <w:p w:rsidR="0045024C" w:rsidRPr="007A2D01" w:rsidRDefault="0045024C" w:rsidP="00964743">
      <w:pPr>
        <w:rPr>
          <w:rFonts w:cs="Times New Roman"/>
        </w:rPr>
      </w:pPr>
    </w:p>
    <w:p w:rsidR="0045024C" w:rsidRPr="007A2D01" w:rsidRDefault="0045024C" w:rsidP="005738D6">
      <w:pPr>
        <w:pStyle w:val="Heading3"/>
      </w:pPr>
      <w:bookmarkStart w:id="11" w:name="_Toc95931112"/>
      <w:r w:rsidRPr="007A2D01">
        <w:t>Low Level Test Plan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8"/>
        <w:gridCol w:w="1633"/>
        <w:gridCol w:w="1620"/>
        <w:gridCol w:w="1692"/>
        <w:gridCol w:w="1443"/>
        <w:gridCol w:w="2130"/>
      </w:tblGrid>
      <w:tr w:rsidR="00E420E3" w:rsidRPr="007A2D01" w:rsidTr="0045024C">
        <w:trPr>
          <w:tblHeader/>
        </w:trPr>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ID</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Description</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Expected I/P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Expected O/P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Actual O/P</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jc w:val="center"/>
              <w:rPr>
                <w:rFonts w:eastAsia="Times New Roman" w:cs="Times New Roman"/>
                <w:b/>
                <w:bCs/>
                <w:szCs w:val="24"/>
                <w:lang w:eastAsia="en-IN"/>
              </w:rPr>
            </w:pPr>
            <w:r w:rsidRPr="0045024C">
              <w:rPr>
                <w:rFonts w:eastAsia="Times New Roman" w:cs="Times New Roman"/>
                <w:b/>
                <w:bCs/>
                <w:szCs w:val="24"/>
                <w:lang w:eastAsia="en-IN"/>
              </w:rPr>
              <w:t>Type Of Test</w:t>
            </w:r>
          </w:p>
        </w:tc>
      </w:tr>
      <w:tr w:rsidR="00E420E3"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L</w:t>
            </w:r>
            <w:r w:rsidR="0045024C" w:rsidRPr="0045024C">
              <w:rPr>
                <w:rFonts w:eastAsia="Times New Roman" w:cs="Times New Roman"/>
                <w:szCs w:val="24"/>
                <w:lang w:eastAsia="en-IN"/>
              </w:rPr>
              <w:t>_</w:t>
            </w:r>
            <w:r>
              <w:rPr>
                <w:rFonts w:eastAsia="Times New Roman" w:cs="Times New Roman"/>
                <w:szCs w:val="24"/>
                <w:lang w:eastAsia="en-IN"/>
              </w:rPr>
              <w:t>0</w:t>
            </w:r>
            <w:r w:rsidR="0045024C" w:rsidRPr="0045024C">
              <w:rPr>
                <w:rFonts w:eastAsia="Times New Roman" w:cs="Times New Roman"/>
                <w:szCs w:val="24"/>
                <w:lang w:eastAsia="en-IN"/>
              </w:rPr>
              <w:t>1</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sidRPr="00E420E3">
              <w:rPr>
                <w:rFonts w:eastAsia="Times New Roman" w:cs="Times New Roman"/>
                <w:szCs w:val="24"/>
                <w:lang w:eastAsia="en-IN"/>
              </w:rPr>
              <w:t>Display Data</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Success</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E420E3"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L</w:t>
            </w:r>
            <w:r w:rsidR="0045024C" w:rsidRPr="0045024C">
              <w:rPr>
                <w:rFonts w:eastAsia="Times New Roman" w:cs="Times New Roman"/>
                <w:szCs w:val="24"/>
                <w:lang w:eastAsia="en-IN"/>
              </w:rPr>
              <w:t>_</w:t>
            </w:r>
            <w:r>
              <w:rPr>
                <w:rFonts w:eastAsia="Times New Roman" w:cs="Times New Roman"/>
                <w:szCs w:val="24"/>
                <w:lang w:eastAsia="en-IN"/>
              </w:rPr>
              <w:t>0</w:t>
            </w:r>
            <w:r w:rsidR="0045024C" w:rsidRPr="0045024C">
              <w:rPr>
                <w:rFonts w:eastAsia="Times New Roman" w:cs="Times New Roman"/>
                <w:szCs w:val="24"/>
                <w:lang w:eastAsia="en-IN"/>
              </w:rPr>
              <w:t>2</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sidRPr="00E420E3">
              <w:rPr>
                <w:rFonts w:eastAsia="Times New Roman" w:cs="Times New Roman"/>
                <w:szCs w:val="24"/>
                <w:lang w:eastAsia="en-IN"/>
              </w:rPr>
              <w:t>Sore Player1</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Winner</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Winner</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Runner</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rPr>
                <w:rFonts w:eastAsia="Times New Roman" w:cs="Times New Roman"/>
                <w:szCs w:val="24"/>
                <w:lang w:eastAsia="en-IN"/>
              </w:rPr>
            </w:pPr>
            <w:r w:rsidRPr="0045024C">
              <w:rPr>
                <w:rFonts w:eastAsia="Times New Roman" w:cs="Times New Roman"/>
                <w:szCs w:val="24"/>
                <w:lang w:eastAsia="en-IN"/>
              </w:rPr>
              <w:t>Requirement Based</w:t>
            </w:r>
          </w:p>
        </w:tc>
      </w:tr>
      <w:tr w:rsidR="00E420E3" w:rsidRPr="007A2D01" w:rsidTr="0045024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L</w:t>
            </w:r>
            <w:r w:rsidR="0045024C" w:rsidRPr="0045024C">
              <w:rPr>
                <w:rFonts w:eastAsia="Times New Roman" w:cs="Times New Roman"/>
                <w:szCs w:val="24"/>
                <w:lang w:eastAsia="en-IN"/>
              </w:rPr>
              <w:t>_</w:t>
            </w:r>
            <w:r>
              <w:rPr>
                <w:rFonts w:eastAsia="Times New Roman" w:cs="Times New Roman"/>
                <w:szCs w:val="24"/>
                <w:lang w:eastAsia="en-IN"/>
              </w:rPr>
              <w:t>0</w:t>
            </w:r>
            <w:r w:rsidR="0045024C" w:rsidRPr="0045024C">
              <w:rPr>
                <w:rFonts w:eastAsia="Times New Roman" w:cs="Times New Roman"/>
                <w:szCs w:val="24"/>
                <w:lang w:eastAsia="en-IN"/>
              </w:rPr>
              <w:t>3</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sidRPr="00E420E3">
              <w:rPr>
                <w:rFonts w:eastAsia="Times New Roman" w:cs="Times New Roman"/>
                <w:szCs w:val="24"/>
                <w:lang w:eastAsia="en-IN"/>
              </w:rPr>
              <w:t>Sore Player</w:t>
            </w:r>
            <w:r>
              <w:rPr>
                <w:rFonts w:eastAsia="Times New Roman" w:cs="Times New Roman"/>
                <w:szCs w:val="24"/>
                <w:lang w:eastAsia="en-IN"/>
              </w:rPr>
              <w:t>2</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Runner</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Runner</w:t>
            </w:r>
          </w:p>
        </w:tc>
        <w:tc>
          <w:tcPr>
            <w:tcW w:w="0" w:type="auto"/>
            <w:shd w:val="clear" w:color="auto" w:fill="auto"/>
            <w:tcMar>
              <w:top w:w="90" w:type="dxa"/>
              <w:left w:w="195" w:type="dxa"/>
              <w:bottom w:w="90" w:type="dxa"/>
              <w:right w:w="195" w:type="dxa"/>
            </w:tcMar>
            <w:vAlign w:val="center"/>
            <w:hideMark/>
          </w:tcPr>
          <w:p w:rsidR="0045024C" w:rsidRPr="0045024C" w:rsidRDefault="00E420E3" w:rsidP="0045024C">
            <w:pPr>
              <w:spacing w:after="0" w:line="240" w:lineRule="auto"/>
              <w:rPr>
                <w:rFonts w:eastAsia="Times New Roman" w:cs="Times New Roman"/>
                <w:szCs w:val="24"/>
                <w:lang w:eastAsia="en-IN"/>
              </w:rPr>
            </w:pPr>
            <w:r>
              <w:rPr>
                <w:rFonts w:eastAsia="Times New Roman" w:cs="Times New Roman"/>
                <w:szCs w:val="24"/>
                <w:lang w:eastAsia="en-IN"/>
              </w:rPr>
              <w:t>Winner</w:t>
            </w:r>
          </w:p>
        </w:tc>
        <w:tc>
          <w:tcPr>
            <w:tcW w:w="0" w:type="auto"/>
            <w:shd w:val="clear" w:color="auto" w:fill="auto"/>
            <w:tcMar>
              <w:top w:w="90" w:type="dxa"/>
              <w:left w:w="195" w:type="dxa"/>
              <w:bottom w:w="90" w:type="dxa"/>
              <w:right w:w="195" w:type="dxa"/>
            </w:tcMar>
            <w:vAlign w:val="center"/>
            <w:hideMark/>
          </w:tcPr>
          <w:p w:rsidR="0045024C" w:rsidRPr="0045024C" w:rsidRDefault="0045024C" w:rsidP="0045024C">
            <w:pPr>
              <w:spacing w:after="0" w:line="240" w:lineRule="auto"/>
              <w:rPr>
                <w:rFonts w:eastAsia="Times New Roman" w:cs="Times New Roman"/>
                <w:szCs w:val="24"/>
                <w:lang w:eastAsia="en-IN"/>
              </w:rPr>
            </w:pPr>
            <w:r w:rsidRPr="0045024C">
              <w:rPr>
                <w:rFonts w:eastAsia="Times New Roman" w:cs="Times New Roman"/>
                <w:szCs w:val="24"/>
                <w:lang w:eastAsia="en-IN"/>
              </w:rPr>
              <w:t>Requirement Based</w:t>
            </w:r>
          </w:p>
        </w:tc>
      </w:tr>
    </w:tbl>
    <w:p w:rsidR="0045024C" w:rsidRPr="007A2D01" w:rsidRDefault="0045024C" w:rsidP="00964743">
      <w:pPr>
        <w:rPr>
          <w:rFonts w:cs="Times New Roman"/>
        </w:rPr>
      </w:pPr>
    </w:p>
    <w:p w:rsidR="005E41D3" w:rsidRDefault="005E41D3" w:rsidP="005738D6">
      <w:pPr>
        <w:pStyle w:val="Heading2"/>
      </w:pPr>
      <w:bookmarkStart w:id="12" w:name="_Toc95931113"/>
    </w:p>
    <w:p w:rsidR="0045024C" w:rsidRPr="00E84921" w:rsidRDefault="0045024C" w:rsidP="005738D6">
      <w:pPr>
        <w:pStyle w:val="Heading2"/>
      </w:pPr>
      <w:r w:rsidRPr="00E84921">
        <w:t>Implementation and Summary</w:t>
      </w:r>
      <w:bookmarkEnd w:id="12"/>
    </w:p>
    <w:p w:rsidR="0045024C" w:rsidRPr="007A2D01" w:rsidRDefault="0045024C" w:rsidP="005738D6">
      <w:pPr>
        <w:pStyle w:val="Heading3"/>
      </w:pPr>
      <w:bookmarkStart w:id="13" w:name="_Toc95931114"/>
      <w:r w:rsidRPr="007A2D01">
        <w:t>Git Link:</w:t>
      </w:r>
      <w:bookmarkEnd w:id="13"/>
    </w:p>
    <w:p w:rsidR="0045024C" w:rsidRDefault="0045024C" w:rsidP="00964743">
      <w:pPr>
        <w:rPr>
          <w:rFonts w:cs="Times New Roman"/>
        </w:rPr>
      </w:pPr>
      <w:r w:rsidRPr="007A2D01">
        <w:rPr>
          <w:rFonts w:cs="Times New Roman"/>
        </w:rPr>
        <w:t xml:space="preserve">Link: </w:t>
      </w:r>
      <w:hyperlink r:id="rId11" w:history="1">
        <w:r w:rsidR="00DC3FCE" w:rsidRPr="003B0F3A">
          <w:rPr>
            <w:rStyle w:val="Hyperlink"/>
            <w:rFonts w:cs="Times New Roman"/>
          </w:rPr>
          <w:t>https://github.com/Manvitha-123/M1_Game_Snake-and-Ladder.git</w:t>
        </w:r>
      </w:hyperlink>
    </w:p>
    <w:p w:rsidR="00495320" w:rsidRDefault="00495320" w:rsidP="006C252A">
      <w:pPr>
        <w:pStyle w:val="NoSpacing"/>
        <w:rPr>
          <w:rFonts w:cs="Times New Roman"/>
        </w:rPr>
      </w:pPr>
      <w:bookmarkStart w:id="14" w:name="_Toc95931116"/>
    </w:p>
    <w:p w:rsidR="0045024C" w:rsidRPr="006C252A" w:rsidRDefault="0045024C" w:rsidP="006C252A">
      <w:pPr>
        <w:pStyle w:val="NoSpacing"/>
        <w:rPr>
          <w:b/>
          <w:sz w:val="28"/>
          <w:szCs w:val="28"/>
        </w:rPr>
      </w:pPr>
      <w:r w:rsidRPr="006C252A">
        <w:rPr>
          <w:b/>
          <w:sz w:val="28"/>
          <w:szCs w:val="28"/>
        </w:rPr>
        <w:t>Summary</w:t>
      </w:r>
      <w:bookmarkEnd w:id="14"/>
    </w:p>
    <w:p w:rsidR="008A5C5C" w:rsidRDefault="0045024C" w:rsidP="005738D6">
      <w:pPr>
        <w:pStyle w:val="Heading3"/>
      </w:pPr>
      <w:bookmarkStart w:id="15" w:name="_Toc95931117"/>
      <w:r w:rsidRPr="007A2D01">
        <w:lastRenderedPageBreak/>
        <w:t>Git Inspector S</w:t>
      </w:r>
      <w:r w:rsidR="008A5C5C" w:rsidRPr="007A2D01">
        <w:t>ummary</w:t>
      </w:r>
      <w:bookmarkEnd w:id="15"/>
    </w:p>
    <w:p w:rsidR="00126B22" w:rsidRDefault="00126B22" w:rsidP="00126B22">
      <w:r>
        <w:rPr>
          <w:noProof/>
          <w:lang w:val="en-US"/>
        </w:rPr>
        <w:drawing>
          <wp:inline distT="0" distB="0" distL="0" distR="0">
            <wp:extent cx="5695950" cy="2886075"/>
            <wp:effectExtent l="19050" t="0" r="0" b="0"/>
            <wp:docPr id="23" name="Picture 7" descr="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1.png"/>
                    <pic:cNvPicPr>
                      <a:picLocks noChangeAspect="1" noChangeArrowheads="1"/>
                    </pic:cNvPicPr>
                  </pic:nvPicPr>
                  <pic:blipFill>
                    <a:blip r:embed="rId12"/>
                    <a:srcRect/>
                    <a:stretch>
                      <a:fillRect/>
                    </a:stretch>
                  </pic:blipFill>
                  <pic:spPr bwMode="auto">
                    <a:xfrm>
                      <a:off x="0" y="0"/>
                      <a:ext cx="5695950" cy="2886075"/>
                    </a:xfrm>
                    <a:prstGeom prst="rect">
                      <a:avLst/>
                    </a:prstGeom>
                    <a:noFill/>
                    <a:ln w="9525">
                      <a:noFill/>
                      <a:miter lim="800000"/>
                      <a:headEnd/>
                      <a:tailEnd/>
                    </a:ln>
                  </pic:spPr>
                </pic:pic>
              </a:graphicData>
            </a:graphic>
          </wp:inline>
        </w:drawing>
      </w:r>
    </w:p>
    <w:p w:rsidR="00126B22" w:rsidRDefault="00126B22" w:rsidP="00126B22"/>
    <w:p w:rsidR="00126B22" w:rsidRDefault="00126B22" w:rsidP="00126B22">
      <w:r>
        <w:rPr>
          <w:noProof/>
          <w:lang w:val="en-US"/>
        </w:rPr>
        <w:drawing>
          <wp:inline distT="0" distB="0" distL="0" distR="0">
            <wp:extent cx="5731510" cy="2259735"/>
            <wp:effectExtent l="19050" t="0" r="2540" b="0"/>
            <wp:docPr id="24" name="Picture 10" desc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2.png"/>
                    <pic:cNvPicPr>
                      <a:picLocks noChangeAspect="1" noChangeArrowheads="1"/>
                    </pic:cNvPicPr>
                  </pic:nvPicPr>
                  <pic:blipFill>
                    <a:blip r:embed="rId13"/>
                    <a:srcRect/>
                    <a:stretch>
                      <a:fillRect/>
                    </a:stretch>
                  </pic:blipFill>
                  <pic:spPr bwMode="auto">
                    <a:xfrm>
                      <a:off x="0" y="0"/>
                      <a:ext cx="5731510" cy="2259735"/>
                    </a:xfrm>
                    <a:prstGeom prst="rect">
                      <a:avLst/>
                    </a:prstGeom>
                    <a:noFill/>
                    <a:ln w="9525">
                      <a:noFill/>
                      <a:miter lim="800000"/>
                      <a:headEnd/>
                      <a:tailEnd/>
                    </a:ln>
                  </pic:spPr>
                </pic:pic>
              </a:graphicData>
            </a:graphic>
          </wp:inline>
        </w:drawing>
      </w:r>
    </w:p>
    <w:p w:rsidR="00892C4B" w:rsidRDefault="00892C4B" w:rsidP="00126B22"/>
    <w:p w:rsidR="00892C4B" w:rsidRDefault="00892C4B" w:rsidP="00126B22">
      <w:r>
        <w:rPr>
          <w:noProof/>
          <w:lang w:val="en-US"/>
        </w:rPr>
        <w:drawing>
          <wp:inline distT="0" distB="0" distL="0" distR="0">
            <wp:extent cx="5731510" cy="2309197"/>
            <wp:effectExtent l="19050" t="0" r="2540" b="0"/>
            <wp:docPr id="8" name="Picture 2" descr="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3.png"/>
                    <pic:cNvPicPr>
                      <a:picLocks noChangeAspect="1" noChangeArrowheads="1"/>
                    </pic:cNvPicPr>
                  </pic:nvPicPr>
                  <pic:blipFill>
                    <a:blip r:embed="rId14"/>
                    <a:srcRect/>
                    <a:stretch>
                      <a:fillRect/>
                    </a:stretch>
                  </pic:blipFill>
                  <pic:spPr bwMode="auto">
                    <a:xfrm>
                      <a:off x="0" y="0"/>
                      <a:ext cx="5731510" cy="2309197"/>
                    </a:xfrm>
                    <a:prstGeom prst="rect">
                      <a:avLst/>
                    </a:prstGeom>
                    <a:noFill/>
                    <a:ln w="9525">
                      <a:noFill/>
                      <a:miter lim="800000"/>
                      <a:headEnd/>
                      <a:tailEnd/>
                    </a:ln>
                  </pic:spPr>
                </pic:pic>
              </a:graphicData>
            </a:graphic>
          </wp:inline>
        </w:drawing>
      </w:r>
    </w:p>
    <w:p w:rsidR="00892C4B" w:rsidRDefault="00892C4B" w:rsidP="00126B22"/>
    <w:p w:rsidR="00E723A7" w:rsidRDefault="00A20427" w:rsidP="00E723A7">
      <w:pPr>
        <w:ind w:left="2160" w:firstLine="720"/>
        <w:rPr>
          <w:rFonts w:cs="Times New Roman"/>
        </w:rPr>
      </w:pPr>
      <w:bookmarkStart w:id="16" w:name="_Toc95933216"/>
      <w:r>
        <w:lastRenderedPageBreak/>
        <w:t xml:space="preserve">Figure </w:t>
      </w:r>
      <w:r w:rsidR="005E41D3">
        <w:t>4</w:t>
      </w:r>
      <w:r w:rsidR="009627A9">
        <w:t xml:space="preserve"> </w:t>
      </w:r>
      <w:r w:rsidR="008A5C5C" w:rsidRPr="007A2D01">
        <w:rPr>
          <w:rFonts w:cs="Times New Roman"/>
        </w:rPr>
        <w:t>Git Inspector Summary</w:t>
      </w:r>
      <w:bookmarkStart w:id="17" w:name="_Toc95931118"/>
      <w:bookmarkEnd w:id="16"/>
    </w:p>
    <w:p w:rsidR="00E723A7" w:rsidRDefault="00E723A7" w:rsidP="00E723A7">
      <w:pPr>
        <w:rPr>
          <w:b/>
          <w:sz w:val="28"/>
          <w:szCs w:val="28"/>
        </w:rPr>
      </w:pPr>
    </w:p>
    <w:p w:rsidR="00E723A7" w:rsidRDefault="00E723A7" w:rsidP="00E723A7">
      <w:pPr>
        <w:rPr>
          <w:b/>
          <w:sz w:val="28"/>
          <w:szCs w:val="28"/>
        </w:rPr>
      </w:pPr>
    </w:p>
    <w:p w:rsidR="005E41D3" w:rsidRDefault="005E41D3" w:rsidP="00E723A7">
      <w:pPr>
        <w:rPr>
          <w:b/>
          <w:sz w:val="28"/>
          <w:szCs w:val="28"/>
        </w:rPr>
      </w:pPr>
    </w:p>
    <w:p w:rsidR="005738D6" w:rsidRPr="00E723A7" w:rsidRDefault="00A642C3" w:rsidP="00E723A7">
      <w:pPr>
        <w:rPr>
          <w:rFonts w:cs="Times New Roman"/>
          <w:b/>
          <w:sz w:val="28"/>
          <w:szCs w:val="28"/>
        </w:rPr>
      </w:pPr>
      <w:r>
        <w:rPr>
          <w:b/>
          <w:sz w:val="28"/>
          <w:szCs w:val="28"/>
        </w:rPr>
        <w:t xml:space="preserve">                        </w:t>
      </w:r>
      <w:r w:rsidR="00823C6C" w:rsidRPr="00E723A7">
        <w:rPr>
          <w:b/>
          <w:sz w:val="28"/>
          <w:szCs w:val="28"/>
        </w:rPr>
        <w:t>Mini</w:t>
      </w:r>
      <w:r w:rsidR="00DC3FCE" w:rsidRPr="00E723A7">
        <w:rPr>
          <w:b/>
          <w:sz w:val="28"/>
          <w:szCs w:val="28"/>
        </w:rPr>
        <w:t xml:space="preserve"> </w:t>
      </w:r>
      <w:r w:rsidR="00823C6C" w:rsidRPr="00E723A7">
        <w:rPr>
          <w:b/>
          <w:sz w:val="28"/>
          <w:szCs w:val="28"/>
        </w:rPr>
        <w:t>project 2 – Virtual Costume Advisor</w:t>
      </w:r>
      <w:r w:rsidR="005738D6" w:rsidRPr="00E723A7">
        <w:rPr>
          <w:b/>
          <w:sz w:val="28"/>
          <w:szCs w:val="28"/>
        </w:rPr>
        <w:t xml:space="preserve"> [</w:t>
      </w:r>
      <w:bookmarkEnd w:id="17"/>
      <w:r w:rsidR="00823C6C" w:rsidRPr="00E723A7">
        <w:rPr>
          <w:b/>
          <w:sz w:val="28"/>
          <w:szCs w:val="28"/>
        </w:rPr>
        <w:t>Team]</w:t>
      </w:r>
    </w:p>
    <w:p w:rsidR="005738D6" w:rsidRDefault="005738D6" w:rsidP="005738D6">
      <w:pPr>
        <w:pStyle w:val="Heading2"/>
      </w:pPr>
      <w:bookmarkStart w:id="18" w:name="_Toc95931119"/>
      <w:r>
        <w:t>Modules</w:t>
      </w:r>
      <w:bookmarkEnd w:id="18"/>
    </w:p>
    <w:p w:rsidR="005738D6" w:rsidRDefault="00DB5A8E" w:rsidP="00E363C1">
      <w:pPr>
        <w:pStyle w:val="ListParagraph"/>
        <w:numPr>
          <w:ilvl w:val="0"/>
          <w:numId w:val="2"/>
        </w:numPr>
      </w:pPr>
      <w:r>
        <w:t>C Programmin</w:t>
      </w:r>
      <w:r w:rsidR="00823C6C">
        <w:t>g</w:t>
      </w:r>
    </w:p>
    <w:p w:rsidR="00DB5A8E" w:rsidRDefault="00DB5A8E" w:rsidP="00E363C1">
      <w:pPr>
        <w:pStyle w:val="ListParagraph"/>
        <w:numPr>
          <w:ilvl w:val="0"/>
          <w:numId w:val="2"/>
        </w:numPr>
      </w:pPr>
      <w:r>
        <w:t>Git</w:t>
      </w:r>
    </w:p>
    <w:p w:rsidR="00823C6C" w:rsidRDefault="00823C6C" w:rsidP="00E363C1">
      <w:pPr>
        <w:pStyle w:val="ListParagraph"/>
        <w:numPr>
          <w:ilvl w:val="0"/>
          <w:numId w:val="2"/>
        </w:numPr>
      </w:pPr>
      <w:r>
        <w:t xml:space="preserve">Visual Studio </w:t>
      </w:r>
    </w:p>
    <w:p w:rsidR="005738D6" w:rsidRDefault="005738D6" w:rsidP="005738D6">
      <w:pPr>
        <w:pStyle w:val="Heading3"/>
      </w:pPr>
      <w:bookmarkStart w:id="19" w:name="_Toc95931120"/>
      <w:r>
        <w:t>Requirements</w:t>
      </w:r>
      <w:bookmarkEnd w:id="19"/>
    </w:p>
    <w:p w:rsidR="005738D6" w:rsidRPr="00823C6C" w:rsidRDefault="005738D6" w:rsidP="00823C6C">
      <w:pPr>
        <w:rPr>
          <w:b/>
          <w:bCs/>
        </w:rPr>
      </w:pPr>
      <w:r w:rsidRPr="005738D6">
        <w:rPr>
          <w:b/>
          <w:bCs/>
        </w:rPr>
        <w:t>4W's and 1 H</w:t>
      </w:r>
    </w:p>
    <w:p w:rsidR="005738D6" w:rsidRPr="005738D6" w:rsidRDefault="005738D6" w:rsidP="005738D6">
      <w:pPr>
        <w:rPr>
          <w:b/>
          <w:bCs/>
        </w:rPr>
      </w:pPr>
      <w:r w:rsidRPr="005738D6">
        <w:rPr>
          <w:b/>
          <w:bCs/>
        </w:rPr>
        <w:t>Where:</w:t>
      </w:r>
    </w:p>
    <w:p w:rsidR="005738D6" w:rsidRPr="005738D6" w:rsidRDefault="00823C6C" w:rsidP="00823C6C">
      <w:r>
        <w:t xml:space="preserve">     1</w:t>
      </w:r>
      <w:r w:rsidR="005738D6" w:rsidRPr="005738D6">
        <w:t>.</w:t>
      </w:r>
      <w:r w:rsidRPr="00823C6C">
        <w:t xml:space="preserve"> In the Application/system which has this program.</w:t>
      </w:r>
    </w:p>
    <w:p w:rsidR="005738D6" w:rsidRDefault="005738D6" w:rsidP="005738D6">
      <w:pPr>
        <w:rPr>
          <w:b/>
          <w:bCs/>
        </w:rPr>
      </w:pPr>
      <w:r w:rsidRPr="005738D6">
        <w:rPr>
          <w:b/>
          <w:bCs/>
        </w:rPr>
        <w:t>Who:</w:t>
      </w:r>
    </w:p>
    <w:p w:rsidR="00823C6C" w:rsidRPr="00823C6C" w:rsidRDefault="00823C6C" w:rsidP="00E363C1">
      <w:pPr>
        <w:pStyle w:val="ListParagraph"/>
        <w:numPr>
          <w:ilvl w:val="0"/>
          <w:numId w:val="34"/>
        </w:numPr>
        <w:rPr>
          <w:bCs/>
        </w:rPr>
      </w:pPr>
      <w:r w:rsidRPr="00823C6C">
        <w:rPr>
          <w:bCs/>
        </w:rPr>
        <w:t>People who want to look good by getting targeted outfit ideas for their body shape.</w:t>
      </w:r>
    </w:p>
    <w:p w:rsidR="00823C6C" w:rsidRDefault="00823C6C" w:rsidP="00823C6C">
      <w:pPr>
        <w:rPr>
          <w:b/>
          <w:bCs/>
        </w:rPr>
      </w:pPr>
      <w:r w:rsidRPr="00823C6C">
        <w:rPr>
          <w:b/>
          <w:bCs/>
        </w:rPr>
        <w:t>What:</w:t>
      </w:r>
    </w:p>
    <w:p w:rsidR="00823C6C" w:rsidRPr="00823C6C" w:rsidRDefault="00823C6C" w:rsidP="00E363C1">
      <w:pPr>
        <w:pStyle w:val="ListParagraph"/>
        <w:numPr>
          <w:ilvl w:val="0"/>
          <w:numId w:val="35"/>
        </w:numPr>
        <w:rPr>
          <w:bCs/>
        </w:rPr>
      </w:pPr>
      <w:r w:rsidRPr="00823C6C">
        <w:rPr>
          <w:bCs/>
        </w:rPr>
        <w:t xml:space="preserve">Calculates the body shape and </w:t>
      </w:r>
      <w:r w:rsidR="008803C9" w:rsidRPr="00823C6C">
        <w:rPr>
          <w:bCs/>
        </w:rPr>
        <w:t>occasion</w:t>
      </w:r>
      <w:r w:rsidRPr="00823C6C">
        <w:rPr>
          <w:bCs/>
        </w:rPr>
        <w:t xml:space="preserve"> they are addressing then suggests them the      best suitable outfit for their body.</w:t>
      </w:r>
    </w:p>
    <w:p w:rsidR="00823C6C" w:rsidRDefault="00823C6C" w:rsidP="00823C6C">
      <w:pPr>
        <w:rPr>
          <w:b/>
          <w:bCs/>
        </w:rPr>
      </w:pPr>
      <w:r w:rsidRPr="00823C6C">
        <w:rPr>
          <w:b/>
          <w:bCs/>
        </w:rPr>
        <w:t>When:</w:t>
      </w:r>
    </w:p>
    <w:p w:rsidR="00823C6C" w:rsidRPr="00823C6C" w:rsidRDefault="00823C6C" w:rsidP="00823C6C">
      <w:pPr>
        <w:rPr>
          <w:bCs/>
        </w:rPr>
      </w:pPr>
      <w:r>
        <w:rPr>
          <w:b/>
          <w:bCs/>
        </w:rPr>
        <w:t xml:space="preserve">   </w:t>
      </w:r>
      <w:r>
        <w:rPr>
          <w:bCs/>
        </w:rPr>
        <w:t>1.</w:t>
      </w:r>
      <w:r w:rsidR="001863C5" w:rsidRPr="001863C5">
        <w:t xml:space="preserve"> </w:t>
      </w:r>
      <w:r w:rsidR="001863C5" w:rsidRPr="001863C5">
        <w:rPr>
          <w:bCs/>
        </w:rPr>
        <w:t>Anytime they want to ge</w:t>
      </w:r>
      <w:r w:rsidR="001863C5">
        <w:rPr>
          <w:bCs/>
        </w:rPr>
        <w:t>t themselves dressed well for pa</w:t>
      </w:r>
      <w:r w:rsidR="001863C5" w:rsidRPr="001863C5">
        <w:rPr>
          <w:bCs/>
        </w:rPr>
        <w:t xml:space="preserve">rticular </w:t>
      </w:r>
      <w:r w:rsidR="008803C9" w:rsidRPr="001863C5">
        <w:rPr>
          <w:bCs/>
        </w:rPr>
        <w:t>occasions</w:t>
      </w:r>
      <w:r w:rsidR="001863C5" w:rsidRPr="001863C5">
        <w:rPr>
          <w:bCs/>
        </w:rPr>
        <w:t>.</w:t>
      </w:r>
    </w:p>
    <w:p w:rsidR="005738D6" w:rsidRDefault="005738D6" w:rsidP="005738D6">
      <w:pPr>
        <w:rPr>
          <w:b/>
          <w:bCs/>
        </w:rPr>
      </w:pPr>
      <w:r w:rsidRPr="005738D6">
        <w:rPr>
          <w:b/>
          <w:bCs/>
        </w:rPr>
        <w:t>How:</w:t>
      </w:r>
    </w:p>
    <w:p w:rsidR="00587733" w:rsidRPr="00587733" w:rsidRDefault="00587733" w:rsidP="005738D6">
      <w:pPr>
        <w:rPr>
          <w:bCs/>
        </w:rPr>
      </w:pPr>
      <w:r>
        <w:rPr>
          <w:b/>
          <w:bCs/>
        </w:rPr>
        <w:t xml:space="preserve">   </w:t>
      </w:r>
      <w:r w:rsidRPr="00587733">
        <w:rPr>
          <w:bCs/>
        </w:rPr>
        <w:t>1.</w:t>
      </w:r>
      <w:r w:rsidRPr="00587733">
        <w:t xml:space="preserve"> </w:t>
      </w:r>
      <w:r w:rsidRPr="00587733">
        <w:rPr>
          <w:bCs/>
        </w:rPr>
        <w:t xml:space="preserve">By entering the measurements of the </w:t>
      </w:r>
      <w:r w:rsidR="008803C9" w:rsidRPr="00587733">
        <w:rPr>
          <w:bCs/>
        </w:rPr>
        <w:t>individuals</w:t>
      </w:r>
      <w:r w:rsidRPr="00587733">
        <w:rPr>
          <w:bCs/>
        </w:rPr>
        <w:t xml:space="preserve"> bust size, waist size, high hip size, hip size.</w:t>
      </w:r>
    </w:p>
    <w:p w:rsidR="00587733" w:rsidRDefault="00587733" w:rsidP="005738D6">
      <w:pPr>
        <w:pStyle w:val="Heading3"/>
      </w:pPr>
      <w:bookmarkStart w:id="20" w:name="_Toc95931121"/>
    </w:p>
    <w:p w:rsidR="005738D6" w:rsidRDefault="005738D6" w:rsidP="005738D6">
      <w:pPr>
        <w:pStyle w:val="Heading3"/>
      </w:pPr>
      <w:r w:rsidRPr="005738D6">
        <w:t>High Level Requirements</w:t>
      </w:r>
      <w:bookmarkEnd w:id="20"/>
    </w:p>
    <w:tbl>
      <w:tblPr>
        <w:tblW w:w="7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1116"/>
        <w:gridCol w:w="5219"/>
        <w:gridCol w:w="1533"/>
      </w:tblGrid>
      <w:tr w:rsidR="005738D6" w:rsidRPr="005738D6" w:rsidTr="001666A6">
        <w:trPr>
          <w:trHeight w:val="439"/>
          <w:tblHeader/>
        </w:trPr>
        <w:tc>
          <w:tcPr>
            <w:tcW w:w="0" w:type="auto"/>
            <w:shd w:val="clear" w:color="auto" w:fill="auto"/>
            <w:tcMar>
              <w:top w:w="90" w:type="dxa"/>
              <w:left w:w="195" w:type="dxa"/>
              <w:bottom w:w="90" w:type="dxa"/>
              <w:right w:w="195" w:type="dxa"/>
            </w:tcMar>
            <w:vAlign w:val="center"/>
            <w:hideMark/>
          </w:tcPr>
          <w:p w:rsidR="005738D6" w:rsidRPr="000C2D35" w:rsidRDefault="005738D6" w:rsidP="005738D6">
            <w:pPr>
              <w:rPr>
                <w:b/>
                <w:lang w:eastAsia="en-IN"/>
              </w:rPr>
            </w:pPr>
            <w:r w:rsidRPr="000C2D35">
              <w:rPr>
                <w:b/>
                <w:lang w:eastAsia="en-IN"/>
              </w:rPr>
              <w:t>ID</w:t>
            </w:r>
          </w:p>
        </w:tc>
        <w:tc>
          <w:tcPr>
            <w:tcW w:w="0" w:type="auto"/>
            <w:shd w:val="clear" w:color="auto" w:fill="auto"/>
            <w:tcMar>
              <w:top w:w="90" w:type="dxa"/>
              <w:left w:w="195" w:type="dxa"/>
              <w:bottom w:w="90" w:type="dxa"/>
              <w:right w:w="195" w:type="dxa"/>
            </w:tcMar>
            <w:vAlign w:val="center"/>
            <w:hideMark/>
          </w:tcPr>
          <w:p w:rsidR="005738D6" w:rsidRPr="000C2D35" w:rsidRDefault="005738D6" w:rsidP="005738D6">
            <w:pPr>
              <w:rPr>
                <w:b/>
                <w:lang w:eastAsia="en-IN"/>
              </w:rPr>
            </w:pPr>
            <w:r w:rsidRPr="000C2D35">
              <w:rPr>
                <w:b/>
                <w:lang w:eastAsia="en-IN"/>
              </w:rPr>
              <w:t>Description</w:t>
            </w:r>
          </w:p>
        </w:tc>
        <w:tc>
          <w:tcPr>
            <w:tcW w:w="0" w:type="auto"/>
            <w:shd w:val="clear" w:color="auto" w:fill="auto"/>
            <w:tcMar>
              <w:top w:w="90" w:type="dxa"/>
              <w:left w:w="195" w:type="dxa"/>
              <w:bottom w:w="90" w:type="dxa"/>
              <w:right w:w="195" w:type="dxa"/>
            </w:tcMar>
            <w:vAlign w:val="center"/>
            <w:hideMark/>
          </w:tcPr>
          <w:p w:rsidR="005738D6" w:rsidRPr="000C2D35" w:rsidRDefault="001666A6" w:rsidP="005738D6">
            <w:pPr>
              <w:rPr>
                <w:b/>
                <w:lang w:eastAsia="en-IN"/>
              </w:rPr>
            </w:pPr>
            <w:r>
              <w:rPr>
                <w:b/>
                <w:lang w:eastAsia="en-IN"/>
              </w:rPr>
              <w:t>Platform</w:t>
            </w:r>
          </w:p>
        </w:tc>
      </w:tr>
      <w:tr w:rsidR="005738D6" w:rsidRPr="005738D6" w:rsidTr="001666A6">
        <w:trPr>
          <w:trHeight w:val="454"/>
        </w:trPr>
        <w:tc>
          <w:tcPr>
            <w:tcW w:w="0" w:type="auto"/>
            <w:shd w:val="clear" w:color="auto" w:fill="auto"/>
            <w:tcMar>
              <w:top w:w="90" w:type="dxa"/>
              <w:left w:w="195" w:type="dxa"/>
              <w:bottom w:w="90" w:type="dxa"/>
              <w:right w:w="195" w:type="dxa"/>
            </w:tcMar>
            <w:vAlign w:val="center"/>
            <w:hideMark/>
          </w:tcPr>
          <w:p w:rsidR="005738D6" w:rsidRPr="005738D6" w:rsidRDefault="005738D6" w:rsidP="005738D6">
            <w:pPr>
              <w:rPr>
                <w:lang w:eastAsia="en-IN"/>
              </w:rPr>
            </w:pPr>
            <w:r w:rsidRPr="005738D6">
              <w:rPr>
                <w:lang w:eastAsia="en-IN"/>
              </w:rPr>
              <w:t>HLR_1</w:t>
            </w:r>
          </w:p>
        </w:tc>
        <w:tc>
          <w:tcPr>
            <w:tcW w:w="0" w:type="auto"/>
            <w:shd w:val="clear" w:color="auto" w:fill="auto"/>
            <w:tcMar>
              <w:top w:w="90" w:type="dxa"/>
              <w:left w:w="195" w:type="dxa"/>
              <w:bottom w:w="90" w:type="dxa"/>
              <w:right w:w="195" w:type="dxa"/>
            </w:tcMar>
            <w:vAlign w:val="center"/>
            <w:hideMark/>
          </w:tcPr>
          <w:p w:rsidR="005738D6" w:rsidRPr="005738D6" w:rsidRDefault="000C2D35" w:rsidP="005738D6">
            <w:pPr>
              <w:rPr>
                <w:lang w:eastAsia="en-IN"/>
              </w:rPr>
            </w:pPr>
            <w:r w:rsidRPr="000C2D35">
              <w:rPr>
                <w:lang w:eastAsia="en-IN"/>
              </w:rPr>
              <w:t>Getting the measurements from the user</w:t>
            </w:r>
          </w:p>
        </w:tc>
        <w:tc>
          <w:tcPr>
            <w:tcW w:w="0" w:type="auto"/>
            <w:shd w:val="clear" w:color="auto" w:fill="auto"/>
            <w:tcMar>
              <w:top w:w="90" w:type="dxa"/>
              <w:left w:w="195" w:type="dxa"/>
              <w:bottom w:w="90" w:type="dxa"/>
              <w:right w:w="195" w:type="dxa"/>
            </w:tcMar>
            <w:vAlign w:val="center"/>
            <w:hideMark/>
          </w:tcPr>
          <w:p w:rsidR="005738D6" w:rsidRPr="005738D6" w:rsidRDefault="001666A6" w:rsidP="005738D6">
            <w:pPr>
              <w:rPr>
                <w:lang w:eastAsia="en-IN"/>
              </w:rPr>
            </w:pPr>
            <w:r w:rsidRPr="001666A6">
              <w:rPr>
                <w:lang w:eastAsia="en-IN"/>
              </w:rPr>
              <w:t>Application</w:t>
            </w:r>
          </w:p>
        </w:tc>
      </w:tr>
      <w:tr w:rsidR="005738D6" w:rsidRPr="005738D6" w:rsidTr="001666A6">
        <w:trPr>
          <w:trHeight w:val="454"/>
        </w:trPr>
        <w:tc>
          <w:tcPr>
            <w:tcW w:w="0" w:type="auto"/>
            <w:shd w:val="clear" w:color="auto" w:fill="auto"/>
            <w:tcMar>
              <w:top w:w="90" w:type="dxa"/>
              <w:left w:w="195" w:type="dxa"/>
              <w:bottom w:w="90" w:type="dxa"/>
              <w:right w:w="195" w:type="dxa"/>
            </w:tcMar>
            <w:vAlign w:val="center"/>
            <w:hideMark/>
          </w:tcPr>
          <w:p w:rsidR="005738D6" w:rsidRPr="005738D6" w:rsidRDefault="005738D6" w:rsidP="005738D6">
            <w:pPr>
              <w:rPr>
                <w:lang w:eastAsia="en-IN"/>
              </w:rPr>
            </w:pPr>
            <w:r w:rsidRPr="005738D6">
              <w:rPr>
                <w:lang w:eastAsia="en-IN"/>
              </w:rPr>
              <w:t>HLR_2</w:t>
            </w:r>
          </w:p>
        </w:tc>
        <w:tc>
          <w:tcPr>
            <w:tcW w:w="0" w:type="auto"/>
            <w:shd w:val="clear" w:color="auto" w:fill="auto"/>
            <w:tcMar>
              <w:top w:w="90" w:type="dxa"/>
              <w:left w:w="195" w:type="dxa"/>
              <w:bottom w:w="90" w:type="dxa"/>
              <w:right w:w="195" w:type="dxa"/>
            </w:tcMar>
            <w:vAlign w:val="center"/>
            <w:hideMark/>
          </w:tcPr>
          <w:p w:rsidR="005738D6" w:rsidRPr="005738D6" w:rsidRDefault="000C2D35" w:rsidP="005738D6">
            <w:pPr>
              <w:rPr>
                <w:lang w:eastAsia="en-IN"/>
              </w:rPr>
            </w:pPr>
            <w:r w:rsidRPr="000C2D35">
              <w:rPr>
                <w:lang w:eastAsia="en-IN"/>
              </w:rPr>
              <w:t>Calculating the body type</w:t>
            </w:r>
          </w:p>
        </w:tc>
        <w:tc>
          <w:tcPr>
            <w:tcW w:w="0" w:type="auto"/>
            <w:shd w:val="clear" w:color="auto" w:fill="auto"/>
            <w:tcMar>
              <w:top w:w="90" w:type="dxa"/>
              <w:left w:w="195" w:type="dxa"/>
              <w:bottom w:w="90" w:type="dxa"/>
              <w:right w:w="195" w:type="dxa"/>
            </w:tcMar>
            <w:vAlign w:val="center"/>
            <w:hideMark/>
          </w:tcPr>
          <w:p w:rsidR="005738D6" w:rsidRPr="005738D6" w:rsidRDefault="001666A6" w:rsidP="005738D6">
            <w:pPr>
              <w:rPr>
                <w:lang w:eastAsia="en-IN"/>
              </w:rPr>
            </w:pPr>
            <w:r w:rsidRPr="001666A6">
              <w:rPr>
                <w:lang w:eastAsia="en-IN"/>
              </w:rPr>
              <w:t>Vs code</w:t>
            </w:r>
          </w:p>
        </w:tc>
      </w:tr>
      <w:tr w:rsidR="005738D6" w:rsidRPr="005738D6" w:rsidTr="001666A6">
        <w:trPr>
          <w:trHeight w:val="439"/>
        </w:trPr>
        <w:tc>
          <w:tcPr>
            <w:tcW w:w="0" w:type="auto"/>
            <w:shd w:val="clear" w:color="auto" w:fill="auto"/>
            <w:tcMar>
              <w:top w:w="90" w:type="dxa"/>
              <w:left w:w="195" w:type="dxa"/>
              <w:bottom w:w="90" w:type="dxa"/>
              <w:right w:w="195" w:type="dxa"/>
            </w:tcMar>
            <w:vAlign w:val="center"/>
            <w:hideMark/>
          </w:tcPr>
          <w:p w:rsidR="005738D6" w:rsidRPr="005738D6" w:rsidRDefault="005738D6" w:rsidP="005738D6">
            <w:pPr>
              <w:rPr>
                <w:lang w:eastAsia="en-IN"/>
              </w:rPr>
            </w:pPr>
            <w:r w:rsidRPr="005738D6">
              <w:rPr>
                <w:lang w:eastAsia="en-IN"/>
              </w:rPr>
              <w:t>HLR_3</w:t>
            </w:r>
          </w:p>
        </w:tc>
        <w:tc>
          <w:tcPr>
            <w:tcW w:w="0" w:type="auto"/>
            <w:shd w:val="clear" w:color="auto" w:fill="auto"/>
            <w:tcMar>
              <w:top w:w="90" w:type="dxa"/>
              <w:left w:w="195" w:type="dxa"/>
              <w:bottom w:w="90" w:type="dxa"/>
              <w:right w:w="195" w:type="dxa"/>
            </w:tcMar>
            <w:vAlign w:val="center"/>
            <w:hideMark/>
          </w:tcPr>
          <w:p w:rsidR="005738D6" w:rsidRPr="005738D6" w:rsidRDefault="000C2D35" w:rsidP="005738D6">
            <w:pPr>
              <w:rPr>
                <w:lang w:eastAsia="en-IN"/>
              </w:rPr>
            </w:pPr>
            <w:r w:rsidRPr="000C2D35">
              <w:rPr>
                <w:lang w:eastAsia="en-IN"/>
              </w:rPr>
              <w:t>Getting the choice of outfit type from the user</w:t>
            </w:r>
          </w:p>
        </w:tc>
        <w:tc>
          <w:tcPr>
            <w:tcW w:w="0" w:type="auto"/>
            <w:shd w:val="clear" w:color="auto" w:fill="auto"/>
            <w:tcMar>
              <w:top w:w="90" w:type="dxa"/>
              <w:left w:w="195" w:type="dxa"/>
              <w:bottom w:w="90" w:type="dxa"/>
              <w:right w:w="195" w:type="dxa"/>
            </w:tcMar>
            <w:vAlign w:val="center"/>
            <w:hideMark/>
          </w:tcPr>
          <w:p w:rsidR="005738D6" w:rsidRPr="005738D6" w:rsidRDefault="001666A6" w:rsidP="005738D6">
            <w:pPr>
              <w:rPr>
                <w:lang w:eastAsia="en-IN"/>
              </w:rPr>
            </w:pPr>
            <w:r w:rsidRPr="001666A6">
              <w:rPr>
                <w:lang w:eastAsia="en-IN"/>
              </w:rPr>
              <w:t>Application</w:t>
            </w:r>
          </w:p>
        </w:tc>
      </w:tr>
      <w:tr w:rsidR="005738D6" w:rsidRPr="005738D6" w:rsidTr="001666A6">
        <w:trPr>
          <w:trHeight w:val="1018"/>
        </w:trPr>
        <w:tc>
          <w:tcPr>
            <w:tcW w:w="0" w:type="auto"/>
            <w:shd w:val="clear" w:color="auto" w:fill="auto"/>
            <w:tcMar>
              <w:top w:w="90" w:type="dxa"/>
              <w:left w:w="195" w:type="dxa"/>
              <w:bottom w:w="90" w:type="dxa"/>
              <w:right w:w="195" w:type="dxa"/>
            </w:tcMar>
            <w:vAlign w:val="center"/>
            <w:hideMark/>
          </w:tcPr>
          <w:p w:rsidR="005738D6" w:rsidRPr="005738D6" w:rsidRDefault="005738D6" w:rsidP="005738D6">
            <w:pPr>
              <w:rPr>
                <w:lang w:eastAsia="en-IN"/>
              </w:rPr>
            </w:pPr>
            <w:r w:rsidRPr="005738D6">
              <w:rPr>
                <w:lang w:eastAsia="en-IN"/>
              </w:rPr>
              <w:lastRenderedPageBreak/>
              <w:t>HLR_4</w:t>
            </w:r>
          </w:p>
        </w:tc>
        <w:tc>
          <w:tcPr>
            <w:tcW w:w="0" w:type="auto"/>
            <w:shd w:val="clear" w:color="auto" w:fill="auto"/>
            <w:tcMar>
              <w:top w:w="90" w:type="dxa"/>
              <w:left w:w="195" w:type="dxa"/>
              <w:bottom w:w="90" w:type="dxa"/>
              <w:right w:w="195" w:type="dxa"/>
            </w:tcMar>
            <w:vAlign w:val="center"/>
            <w:hideMark/>
          </w:tcPr>
          <w:p w:rsidR="005738D6" w:rsidRPr="000C2D35" w:rsidRDefault="001666A6" w:rsidP="001666A6">
            <w:pPr>
              <w:spacing w:after="240"/>
              <w:rPr>
                <w:rFonts w:cs="Times New Roman"/>
                <w:lang w:eastAsia="en-IN"/>
              </w:rPr>
            </w:pPr>
            <w:r w:rsidRPr="001666A6">
              <w:rPr>
                <w:rFonts w:cs="Times New Roman"/>
                <w:lang w:eastAsia="en-IN"/>
              </w:rPr>
              <w:t>Getting the choice of listed costume from the user</w:t>
            </w:r>
          </w:p>
        </w:tc>
        <w:tc>
          <w:tcPr>
            <w:tcW w:w="0" w:type="auto"/>
            <w:shd w:val="clear" w:color="auto" w:fill="auto"/>
            <w:tcMar>
              <w:top w:w="90" w:type="dxa"/>
              <w:left w:w="195" w:type="dxa"/>
              <w:bottom w:w="90" w:type="dxa"/>
              <w:right w:w="195" w:type="dxa"/>
            </w:tcMar>
            <w:vAlign w:val="center"/>
            <w:hideMark/>
          </w:tcPr>
          <w:p w:rsidR="005738D6" w:rsidRPr="005738D6" w:rsidRDefault="001666A6" w:rsidP="005738D6">
            <w:pPr>
              <w:rPr>
                <w:lang w:eastAsia="en-IN"/>
              </w:rPr>
            </w:pPr>
            <w:r w:rsidRPr="001666A6">
              <w:rPr>
                <w:lang w:eastAsia="en-IN"/>
              </w:rPr>
              <w:t>Application</w:t>
            </w:r>
          </w:p>
        </w:tc>
      </w:tr>
    </w:tbl>
    <w:p w:rsidR="005738D6" w:rsidRDefault="005738D6" w:rsidP="005738D6"/>
    <w:p w:rsidR="00395811" w:rsidRDefault="00395811" w:rsidP="00395811">
      <w:pPr>
        <w:pStyle w:val="Heading3"/>
      </w:pPr>
      <w:bookmarkStart w:id="21" w:name="_Toc95931122"/>
      <w:r w:rsidRPr="00395811">
        <w:t>Low Level Requirements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1084"/>
        <w:gridCol w:w="6808"/>
        <w:gridCol w:w="1524"/>
      </w:tblGrid>
      <w:tr w:rsidR="00395811" w:rsidRPr="00395811" w:rsidTr="00395811">
        <w:trPr>
          <w:tblHeader/>
        </w:trPr>
        <w:tc>
          <w:tcPr>
            <w:tcW w:w="0" w:type="auto"/>
            <w:shd w:val="clear" w:color="auto" w:fill="auto"/>
            <w:tcMar>
              <w:top w:w="90" w:type="dxa"/>
              <w:left w:w="195" w:type="dxa"/>
              <w:bottom w:w="90" w:type="dxa"/>
              <w:right w:w="195" w:type="dxa"/>
            </w:tcMar>
            <w:vAlign w:val="center"/>
            <w:hideMark/>
          </w:tcPr>
          <w:p w:rsidR="00395811" w:rsidRPr="00F44762" w:rsidRDefault="00395811" w:rsidP="00395811">
            <w:pPr>
              <w:rPr>
                <w:b/>
                <w:lang w:eastAsia="en-IN"/>
              </w:rPr>
            </w:pPr>
            <w:r w:rsidRPr="00F44762">
              <w:rPr>
                <w:b/>
                <w:lang w:eastAsia="en-IN"/>
              </w:rPr>
              <w:t>ID</w:t>
            </w:r>
          </w:p>
        </w:tc>
        <w:tc>
          <w:tcPr>
            <w:tcW w:w="0" w:type="auto"/>
            <w:shd w:val="clear" w:color="auto" w:fill="auto"/>
            <w:tcMar>
              <w:top w:w="90" w:type="dxa"/>
              <w:left w:w="195" w:type="dxa"/>
              <w:bottom w:w="90" w:type="dxa"/>
              <w:right w:w="195" w:type="dxa"/>
            </w:tcMar>
            <w:vAlign w:val="center"/>
            <w:hideMark/>
          </w:tcPr>
          <w:p w:rsidR="00395811" w:rsidRPr="00F44762" w:rsidRDefault="00395811" w:rsidP="00395811">
            <w:pPr>
              <w:rPr>
                <w:b/>
                <w:lang w:eastAsia="en-IN"/>
              </w:rPr>
            </w:pPr>
            <w:r w:rsidRPr="00F44762">
              <w:rPr>
                <w:b/>
                <w:lang w:eastAsia="en-IN"/>
              </w:rPr>
              <w:t>Description</w:t>
            </w:r>
          </w:p>
        </w:tc>
        <w:tc>
          <w:tcPr>
            <w:tcW w:w="0" w:type="auto"/>
            <w:shd w:val="clear" w:color="auto" w:fill="auto"/>
            <w:tcMar>
              <w:top w:w="90" w:type="dxa"/>
              <w:left w:w="195" w:type="dxa"/>
              <w:bottom w:w="90" w:type="dxa"/>
              <w:right w:w="195" w:type="dxa"/>
            </w:tcMar>
            <w:vAlign w:val="center"/>
            <w:hideMark/>
          </w:tcPr>
          <w:p w:rsidR="00395811" w:rsidRPr="00F44762" w:rsidRDefault="00F44762" w:rsidP="00395811">
            <w:pPr>
              <w:rPr>
                <w:b/>
                <w:lang w:eastAsia="en-IN"/>
              </w:rPr>
            </w:pPr>
            <w:r w:rsidRPr="00F44762">
              <w:rPr>
                <w:b/>
                <w:lang w:eastAsia="en-IN"/>
              </w:rPr>
              <w:t>Platform</w:t>
            </w:r>
          </w:p>
        </w:tc>
      </w:tr>
      <w:tr w:rsidR="00395811" w:rsidRPr="00395811" w:rsidTr="00395811">
        <w:tc>
          <w:tcPr>
            <w:tcW w:w="0" w:type="auto"/>
            <w:shd w:val="clear" w:color="auto" w:fill="auto"/>
            <w:tcMar>
              <w:top w:w="90" w:type="dxa"/>
              <w:left w:w="195" w:type="dxa"/>
              <w:bottom w:w="90" w:type="dxa"/>
              <w:right w:w="195" w:type="dxa"/>
            </w:tcMar>
            <w:vAlign w:val="center"/>
            <w:hideMark/>
          </w:tcPr>
          <w:p w:rsidR="00395811" w:rsidRPr="00395811" w:rsidRDefault="00395811" w:rsidP="00395811">
            <w:pPr>
              <w:rPr>
                <w:lang w:eastAsia="en-IN"/>
              </w:rPr>
            </w:pPr>
            <w:r w:rsidRPr="00395811">
              <w:rPr>
                <w:lang w:eastAsia="en-IN"/>
              </w:rPr>
              <w:t>LLR_1</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F44762">
              <w:rPr>
                <w:lang w:eastAsia="en-IN"/>
              </w:rPr>
              <w:t>The measurements should be properly taken and entered correctly by the user</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1666A6">
              <w:rPr>
                <w:lang w:eastAsia="en-IN"/>
              </w:rPr>
              <w:t>Application</w:t>
            </w:r>
          </w:p>
        </w:tc>
      </w:tr>
      <w:tr w:rsidR="00395811" w:rsidRPr="00395811" w:rsidTr="00395811">
        <w:tc>
          <w:tcPr>
            <w:tcW w:w="0" w:type="auto"/>
            <w:shd w:val="clear" w:color="auto" w:fill="auto"/>
            <w:tcMar>
              <w:top w:w="90" w:type="dxa"/>
              <w:left w:w="195" w:type="dxa"/>
              <w:bottom w:w="90" w:type="dxa"/>
              <w:right w:w="195" w:type="dxa"/>
            </w:tcMar>
            <w:vAlign w:val="center"/>
            <w:hideMark/>
          </w:tcPr>
          <w:p w:rsidR="00395811" w:rsidRPr="00395811" w:rsidRDefault="00395811" w:rsidP="00395811">
            <w:pPr>
              <w:rPr>
                <w:lang w:eastAsia="en-IN"/>
              </w:rPr>
            </w:pPr>
            <w:r w:rsidRPr="00395811">
              <w:rPr>
                <w:lang w:eastAsia="en-IN"/>
              </w:rPr>
              <w:t>LLR_2</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F44762">
              <w:rPr>
                <w:lang w:eastAsia="en-IN"/>
              </w:rPr>
              <w:t>Coding formula to calculate body type should be accurate</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1666A6">
              <w:rPr>
                <w:lang w:eastAsia="en-IN"/>
              </w:rPr>
              <w:t>Vs code</w:t>
            </w:r>
          </w:p>
        </w:tc>
      </w:tr>
      <w:tr w:rsidR="00395811" w:rsidRPr="00395811" w:rsidTr="00395811">
        <w:tc>
          <w:tcPr>
            <w:tcW w:w="0" w:type="auto"/>
            <w:shd w:val="clear" w:color="auto" w:fill="auto"/>
            <w:tcMar>
              <w:top w:w="90" w:type="dxa"/>
              <w:left w:w="195" w:type="dxa"/>
              <w:bottom w:w="90" w:type="dxa"/>
              <w:right w:w="195" w:type="dxa"/>
            </w:tcMar>
            <w:vAlign w:val="center"/>
            <w:hideMark/>
          </w:tcPr>
          <w:p w:rsidR="00395811" w:rsidRPr="00395811" w:rsidRDefault="00395811" w:rsidP="00395811">
            <w:pPr>
              <w:rPr>
                <w:lang w:eastAsia="en-IN"/>
              </w:rPr>
            </w:pPr>
            <w:r w:rsidRPr="00395811">
              <w:rPr>
                <w:lang w:eastAsia="en-IN"/>
              </w:rPr>
              <w:t>LLR_3</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F44762">
              <w:rPr>
                <w:lang w:eastAsia="en-IN"/>
              </w:rPr>
              <w:t>The Choice of outfit type should be properly Chosen and entered correctly by the user</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1666A6">
              <w:rPr>
                <w:lang w:eastAsia="en-IN"/>
              </w:rPr>
              <w:t>Application</w:t>
            </w:r>
          </w:p>
        </w:tc>
      </w:tr>
      <w:tr w:rsidR="00395811" w:rsidRPr="00395811" w:rsidTr="00395811">
        <w:tc>
          <w:tcPr>
            <w:tcW w:w="0" w:type="auto"/>
            <w:shd w:val="clear" w:color="auto" w:fill="auto"/>
            <w:tcMar>
              <w:top w:w="90" w:type="dxa"/>
              <w:left w:w="195" w:type="dxa"/>
              <w:bottom w:w="90" w:type="dxa"/>
              <w:right w:w="195" w:type="dxa"/>
            </w:tcMar>
            <w:vAlign w:val="center"/>
            <w:hideMark/>
          </w:tcPr>
          <w:p w:rsidR="00395811" w:rsidRPr="00395811" w:rsidRDefault="00395811" w:rsidP="00395811">
            <w:pPr>
              <w:rPr>
                <w:lang w:eastAsia="en-IN"/>
              </w:rPr>
            </w:pPr>
            <w:r w:rsidRPr="00395811">
              <w:rPr>
                <w:lang w:eastAsia="en-IN"/>
              </w:rPr>
              <w:t>LLR_4</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F44762">
              <w:rPr>
                <w:lang w:eastAsia="en-IN"/>
              </w:rPr>
              <w:t>The Choice of costume should be properly taken and given correctly by the user</w:t>
            </w:r>
          </w:p>
        </w:tc>
        <w:tc>
          <w:tcPr>
            <w:tcW w:w="0" w:type="auto"/>
            <w:shd w:val="clear" w:color="auto" w:fill="auto"/>
            <w:tcMar>
              <w:top w:w="90" w:type="dxa"/>
              <w:left w:w="195" w:type="dxa"/>
              <w:bottom w:w="90" w:type="dxa"/>
              <w:right w:w="195" w:type="dxa"/>
            </w:tcMar>
            <w:vAlign w:val="center"/>
            <w:hideMark/>
          </w:tcPr>
          <w:p w:rsidR="00395811" w:rsidRPr="00395811" w:rsidRDefault="00F44762" w:rsidP="00395811">
            <w:pPr>
              <w:rPr>
                <w:lang w:eastAsia="en-IN"/>
              </w:rPr>
            </w:pPr>
            <w:r w:rsidRPr="001666A6">
              <w:rPr>
                <w:lang w:eastAsia="en-IN"/>
              </w:rPr>
              <w:t>Application</w:t>
            </w:r>
          </w:p>
        </w:tc>
      </w:tr>
    </w:tbl>
    <w:p w:rsidR="00395811" w:rsidRDefault="00395811" w:rsidP="00395811"/>
    <w:p w:rsidR="00395811" w:rsidRDefault="00395811" w:rsidP="00395811">
      <w:pPr>
        <w:pStyle w:val="Heading2"/>
      </w:pPr>
      <w:bookmarkStart w:id="22" w:name="_Toc95931123"/>
      <w:r>
        <w:lastRenderedPageBreak/>
        <w:t>Design</w:t>
      </w:r>
      <w:bookmarkEnd w:id="22"/>
    </w:p>
    <w:p w:rsidR="00395811" w:rsidRDefault="003753EE" w:rsidP="00395811">
      <w:pPr>
        <w:jc w:val="both"/>
      </w:pPr>
      <w:r>
        <w:rPr>
          <w:noProof/>
          <w:lang w:val="en-US"/>
        </w:rPr>
        <w:drawing>
          <wp:inline distT="0" distB="0" distL="0" distR="0">
            <wp:extent cx="5731510" cy="5550221"/>
            <wp:effectExtent l="19050" t="0" r="2540" b="0"/>
            <wp:docPr id="26" name="Picture 13" descr="Screenshot 2021-12-16 1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1-12-16 110540"/>
                    <pic:cNvPicPr>
                      <a:picLocks noChangeAspect="1" noChangeArrowheads="1"/>
                    </pic:cNvPicPr>
                  </pic:nvPicPr>
                  <pic:blipFill>
                    <a:blip r:embed="rId15"/>
                    <a:srcRect/>
                    <a:stretch>
                      <a:fillRect/>
                    </a:stretch>
                  </pic:blipFill>
                  <pic:spPr bwMode="auto">
                    <a:xfrm>
                      <a:off x="0" y="0"/>
                      <a:ext cx="5731510" cy="5550221"/>
                    </a:xfrm>
                    <a:prstGeom prst="rect">
                      <a:avLst/>
                    </a:prstGeom>
                    <a:noFill/>
                    <a:ln w="9525">
                      <a:noFill/>
                      <a:miter lim="800000"/>
                      <a:headEnd/>
                      <a:tailEnd/>
                    </a:ln>
                  </pic:spPr>
                </pic:pic>
              </a:graphicData>
            </a:graphic>
          </wp:inline>
        </w:drawing>
      </w:r>
    </w:p>
    <w:p w:rsidR="00395811" w:rsidRDefault="003753EE" w:rsidP="00A20427">
      <w:bookmarkStart w:id="23" w:name="_Toc95933217"/>
      <w:r>
        <w:t xml:space="preserve">                                            </w:t>
      </w:r>
      <w:r w:rsidR="00A20427">
        <w:t xml:space="preserve">Figure </w:t>
      </w:r>
      <w:r w:rsidR="00DE6DA0">
        <w:t>5</w:t>
      </w:r>
      <w:r>
        <w:t xml:space="preserve"> </w:t>
      </w:r>
      <w:r w:rsidR="008803C9" w:rsidRPr="00395811">
        <w:t>Behaviour</w:t>
      </w:r>
      <w:r>
        <w:t xml:space="preserve"> </w:t>
      </w:r>
      <w:r w:rsidR="00395811" w:rsidRPr="00395811">
        <w:t>Diagram</w:t>
      </w:r>
      <w:bookmarkEnd w:id="23"/>
      <w:r w:rsidR="00C657AE">
        <w:t xml:space="preserve"> Low Level</w:t>
      </w:r>
    </w:p>
    <w:p w:rsidR="00395811" w:rsidRDefault="00395811" w:rsidP="00395811"/>
    <w:p w:rsidR="00395811" w:rsidRDefault="009627A9" w:rsidP="00395811">
      <w:r>
        <w:rPr>
          <w:noProof/>
          <w:lang w:val="en-US"/>
        </w:rPr>
        <w:lastRenderedPageBreak/>
        <w:drawing>
          <wp:inline distT="0" distB="0" distL="0" distR="0">
            <wp:extent cx="5731510" cy="4905044"/>
            <wp:effectExtent l="19050" t="0" r="2540" b="0"/>
            <wp:docPr id="27" name="Picture 16" desc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havior"/>
                    <pic:cNvPicPr>
                      <a:picLocks noChangeAspect="1" noChangeArrowheads="1"/>
                    </pic:cNvPicPr>
                  </pic:nvPicPr>
                  <pic:blipFill>
                    <a:blip r:embed="rId16"/>
                    <a:srcRect/>
                    <a:stretch>
                      <a:fillRect/>
                    </a:stretch>
                  </pic:blipFill>
                  <pic:spPr bwMode="auto">
                    <a:xfrm>
                      <a:off x="0" y="0"/>
                      <a:ext cx="5731510" cy="4905044"/>
                    </a:xfrm>
                    <a:prstGeom prst="rect">
                      <a:avLst/>
                    </a:prstGeom>
                    <a:noFill/>
                    <a:ln w="9525">
                      <a:noFill/>
                      <a:miter lim="800000"/>
                      <a:headEnd/>
                      <a:tailEnd/>
                    </a:ln>
                  </pic:spPr>
                </pic:pic>
              </a:graphicData>
            </a:graphic>
          </wp:inline>
        </w:drawing>
      </w:r>
    </w:p>
    <w:p w:rsidR="00395811" w:rsidRDefault="00A20427" w:rsidP="00A20427">
      <w:pPr>
        <w:ind w:left="2160" w:firstLine="720"/>
      </w:pPr>
      <w:bookmarkStart w:id="24" w:name="_Toc95933218"/>
      <w:r>
        <w:t xml:space="preserve">Figure </w:t>
      </w:r>
      <w:r w:rsidR="00DE6DA0">
        <w:t>6</w:t>
      </w:r>
      <w:r w:rsidR="009627A9">
        <w:t xml:space="preserve"> </w:t>
      </w:r>
      <w:r w:rsidR="008803C9">
        <w:t>Behaviour</w:t>
      </w:r>
      <w:r w:rsidR="009627A9">
        <w:t xml:space="preserve"> </w:t>
      </w:r>
      <w:r w:rsidR="00395811">
        <w:t>Diagram</w:t>
      </w:r>
      <w:bookmarkEnd w:id="24"/>
      <w:r w:rsidR="009627A9">
        <w:t xml:space="preserve"> High Level</w:t>
      </w:r>
    </w:p>
    <w:p w:rsidR="00395811" w:rsidRDefault="009627A9" w:rsidP="00395811">
      <w:r>
        <w:rPr>
          <w:noProof/>
          <w:lang w:val="en-US"/>
        </w:rPr>
        <w:lastRenderedPageBreak/>
        <w:drawing>
          <wp:inline distT="0" distB="0" distL="0" distR="0">
            <wp:extent cx="5731510" cy="5786954"/>
            <wp:effectExtent l="19050" t="0" r="2540" b="0"/>
            <wp:docPr id="28" name="Picture 19" descr="Outfit Beh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fit Behav"/>
                    <pic:cNvPicPr>
                      <a:picLocks noChangeAspect="1" noChangeArrowheads="1"/>
                    </pic:cNvPicPr>
                  </pic:nvPicPr>
                  <pic:blipFill>
                    <a:blip r:embed="rId17"/>
                    <a:srcRect/>
                    <a:stretch>
                      <a:fillRect/>
                    </a:stretch>
                  </pic:blipFill>
                  <pic:spPr bwMode="auto">
                    <a:xfrm>
                      <a:off x="0" y="0"/>
                      <a:ext cx="5731510" cy="5786954"/>
                    </a:xfrm>
                    <a:prstGeom prst="rect">
                      <a:avLst/>
                    </a:prstGeom>
                    <a:noFill/>
                    <a:ln w="9525">
                      <a:noFill/>
                      <a:miter lim="800000"/>
                      <a:headEnd/>
                      <a:tailEnd/>
                    </a:ln>
                  </pic:spPr>
                </pic:pic>
              </a:graphicData>
            </a:graphic>
          </wp:inline>
        </w:drawing>
      </w:r>
    </w:p>
    <w:p w:rsidR="00395811" w:rsidRDefault="00DE6DA0" w:rsidP="00DE6DA0">
      <w:bookmarkStart w:id="25" w:name="_Toc95933219"/>
      <w:r>
        <w:t xml:space="preserve">                                    </w:t>
      </w:r>
      <w:r w:rsidR="00A20427">
        <w:t xml:space="preserve">Figure </w:t>
      </w:r>
      <w:r>
        <w:t>7</w:t>
      </w:r>
      <w:r w:rsidR="009627A9">
        <w:t xml:space="preserve"> Structural </w:t>
      </w:r>
      <w:r w:rsidR="00395811">
        <w:t>Diagram</w:t>
      </w:r>
      <w:bookmarkEnd w:id="25"/>
      <w:r w:rsidR="009627A9">
        <w:t xml:space="preserve"> High Level</w:t>
      </w:r>
    </w:p>
    <w:p w:rsidR="00395811" w:rsidRDefault="009627A9" w:rsidP="00395811">
      <w:r>
        <w:rPr>
          <w:noProof/>
          <w:lang w:val="en-US"/>
        </w:rPr>
        <w:lastRenderedPageBreak/>
        <w:drawing>
          <wp:inline distT="0" distB="0" distL="0" distR="0">
            <wp:extent cx="5731510" cy="2715478"/>
            <wp:effectExtent l="19050" t="0" r="2540" b="0"/>
            <wp:docPr id="29" name="Picture 22" descr="LOw lev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w level diagram"/>
                    <pic:cNvPicPr>
                      <a:picLocks noChangeAspect="1" noChangeArrowheads="1"/>
                    </pic:cNvPicPr>
                  </pic:nvPicPr>
                  <pic:blipFill>
                    <a:blip r:embed="rId18"/>
                    <a:srcRect/>
                    <a:stretch>
                      <a:fillRect/>
                    </a:stretch>
                  </pic:blipFill>
                  <pic:spPr bwMode="auto">
                    <a:xfrm>
                      <a:off x="0" y="0"/>
                      <a:ext cx="5731510" cy="2715478"/>
                    </a:xfrm>
                    <a:prstGeom prst="rect">
                      <a:avLst/>
                    </a:prstGeom>
                    <a:noFill/>
                    <a:ln w="9525">
                      <a:noFill/>
                      <a:miter lim="800000"/>
                      <a:headEnd/>
                      <a:tailEnd/>
                    </a:ln>
                  </pic:spPr>
                </pic:pic>
              </a:graphicData>
            </a:graphic>
          </wp:inline>
        </w:drawing>
      </w:r>
    </w:p>
    <w:p w:rsidR="00395811" w:rsidRDefault="00DE6DA0" w:rsidP="00DE6DA0">
      <w:bookmarkStart w:id="26" w:name="_Toc95933220"/>
      <w:r>
        <w:t xml:space="preserve">                                          </w:t>
      </w:r>
      <w:r w:rsidR="00A20427">
        <w:t xml:space="preserve">Figure </w:t>
      </w:r>
      <w:r>
        <w:t>8</w:t>
      </w:r>
      <w:r w:rsidR="009627A9">
        <w:t xml:space="preserve"> </w:t>
      </w:r>
      <w:r w:rsidR="00395811">
        <w:t>S</w:t>
      </w:r>
      <w:bookmarkEnd w:id="26"/>
      <w:r w:rsidR="009627A9">
        <w:t>tructural Diagram Low Level</w:t>
      </w:r>
    </w:p>
    <w:p w:rsidR="00B136E3" w:rsidRDefault="00B136E3" w:rsidP="00395811">
      <w:pPr>
        <w:pStyle w:val="Heading2"/>
      </w:pPr>
      <w:bookmarkStart w:id="27" w:name="_Toc95931124"/>
    </w:p>
    <w:p w:rsidR="00395811" w:rsidRDefault="00395811" w:rsidP="00395811">
      <w:pPr>
        <w:pStyle w:val="Heading2"/>
      </w:pPr>
      <w:r w:rsidRPr="00395811">
        <w:t>Test Plan</w:t>
      </w:r>
      <w:bookmarkEnd w:id="27"/>
    </w:p>
    <w:p w:rsidR="00395811" w:rsidRDefault="00395811" w:rsidP="00395811">
      <w:pPr>
        <w:pStyle w:val="Heading3"/>
      </w:pPr>
      <w:bookmarkStart w:id="28" w:name="_Toc95931125"/>
      <w:r w:rsidRPr="00395811">
        <w:t>High Level Test Plan</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25"/>
        <w:gridCol w:w="2526"/>
        <w:gridCol w:w="2454"/>
        <w:gridCol w:w="1778"/>
        <w:gridCol w:w="1733"/>
      </w:tblGrid>
      <w:tr w:rsidR="00F1778E" w:rsidRPr="00395811" w:rsidTr="00395811">
        <w:trPr>
          <w:tblHeader/>
        </w:trPr>
        <w:tc>
          <w:tcPr>
            <w:tcW w:w="0" w:type="auto"/>
            <w:shd w:val="clear" w:color="auto" w:fill="auto"/>
            <w:tcMar>
              <w:top w:w="90" w:type="dxa"/>
              <w:left w:w="195" w:type="dxa"/>
              <w:bottom w:w="90" w:type="dxa"/>
              <w:right w:w="195" w:type="dxa"/>
            </w:tcMar>
            <w:vAlign w:val="center"/>
            <w:hideMark/>
          </w:tcPr>
          <w:p w:rsidR="00C51971" w:rsidRPr="003B3AF3" w:rsidRDefault="00C51971" w:rsidP="00395811">
            <w:pPr>
              <w:rPr>
                <w:b/>
                <w:lang w:eastAsia="en-IN"/>
              </w:rPr>
            </w:pPr>
            <w:r w:rsidRPr="003B3AF3">
              <w:rPr>
                <w:b/>
                <w:lang w:eastAsia="en-IN"/>
              </w:rPr>
              <w:t>ID</w:t>
            </w:r>
          </w:p>
        </w:tc>
        <w:tc>
          <w:tcPr>
            <w:tcW w:w="0" w:type="auto"/>
            <w:shd w:val="clear" w:color="auto" w:fill="auto"/>
            <w:tcMar>
              <w:top w:w="90" w:type="dxa"/>
              <w:left w:w="195" w:type="dxa"/>
              <w:bottom w:w="90" w:type="dxa"/>
              <w:right w:w="195" w:type="dxa"/>
            </w:tcMar>
            <w:vAlign w:val="center"/>
            <w:hideMark/>
          </w:tcPr>
          <w:p w:rsidR="00C51971" w:rsidRPr="003B3AF3" w:rsidRDefault="00C51971" w:rsidP="00395811">
            <w:pPr>
              <w:rPr>
                <w:b/>
                <w:lang w:eastAsia="en-IN"/>
              </w:rPr>
            </w:pPr>
            <w:r w:rsidRPr="003B3AF3">
              <w:rPr>
                <w:b/>
                <w:lang w:eastAsia="en-IN"/>
              </w:rPr>
              <w:t>Description</w:t>
            </w:r>
          </w:p>
        </w:tc>
        <w:tc>
          <w:tcPr>
            <w:tcW w:w="0" w:type="auto"/>
            <w:shd w:val="clear" w:color="auto" w:fill="auto"/>
            <w:tcMar>
              <w:top w:w="90" w:type="dxa"/>
              <w:left w:w="195" w:type="dxa"/>
              <w:bottom w:w="90" w:type="dxa"/>
              <w:right w:w="195" w:type="dxa"/>
            </w:tcMar>
            <w:vAlign w:val="center"/>
            <w:hideMark/>
          </w:tcPr>
          <w:p w:rsidR="00C51971" w:rsidRPr="003B3AF3" w:rsidRDefault="00C51971" w:rsidP="00395811">
            <w:pPr>
              <w:rPr>
                <w:b/>
                <w:lang w:eastAsia="en-IN"/>
              </w:rPr>
            </w:pPr>
            <w:r w:rsidRPr="003B3AF3">
              <w:rPr>
                <w:b/>
                <w:lang w:eastAsia="en-IN"/>
              </w:rPr>
              <w:t>Expected I/P</w:t>
            </w:r>
          </w:p>
        </w:tc>
        <w:tc>
          <w:tcPr>
            <w:tcW w:w="0" w:type="auto"/>
            <w:shd w:val="clear" w:color="auto" w:fill="auto"/>
            <w:tcMar>
              <w:top w:w="90" w:type="dxa"/>
              <w:left w:w="195" w:type="dxa"/>
              <w:bottom w:w="90" w:type="dxa"/>
              <w:right w:w="195" w:type="dxa"/>
            </w:tcMar>
            <w:vAlign w:val="center"/>
            <w:hideMark/>
          </w:tcPr>
          <w:p w:rsidR="00C51971" w:rsidRPr="003B3AF3" w:rsidRDefault="00C51971" w:rsidP="00395811">
            <w:pPr>
              <w:rPr>
                <w:b/>
                <w:lang w:eastAsia="en-IN"/>
              </w:rPr>
            </w:pPr>
            <w:r w:rsidRPr="003B3AF3">
              <w:rPr>
                <w:b/>
                <w:lang w:eastAsia="en-IN"/>
              </w:rPr>
              <w:t>Expected O/P</w:t>
            </w:r>
          </w:p>
        </w:tc>
        <w:tc>
          <w:tcPr>
            <w:tcW w:w="0" w:type="auto"/>
            <w:shd w:val="clear" w:color="auto" w:fill="auto"/>
            <w:tcMar>
              <w:top w:w="90" w:type="dxa"/>
              <w:left w:w="195" w:type="dxa"/>
              <w:bottom w:w="90" w:type="dxa"/>
              <w:right w:w="195" w:type="dxa"/>
            </w:tcMar>
            <w:vAlign w:val="center"/>
            <w:hideMark/>
          </w:tcPr>
          <w:p w:rsidR="00C51971" w:rsidRPr="003B3AF3" w:rsidRDefault="00C51971" w:rsidP="00395811">
            <w:pPr>
              <w:rPr>
                <w:b/>
                <w:lang w:eastAsia="en-IN"/>
              </w:rPr>
            </w:pPr>
            <w:r w:rsidRPr="003B3AF3">
              <w:rPr>
                <w:b/>
                <w:lang w:eastAsia="en-IN"/>
              </w:rPr>
              <w:t>Type  Of  Test</w:t>
            </w:r>
          </w:p>
        </w:tc>
      </w:tr>
      <w:tr w:rsidR="00F1778E" w:rsidRPr="00395811" w:rsidTr="00395811">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Pr>
                <w:lang w:eastAsia="en-IN"/>
              </w:rPr>
              <w:t>H</w:t>
            </w:r>
            <w:r w:rsidRPr="00395811">
              <w:rPr>
                <w:lang w:eastAsia="en-IN"/>
              </w:rPr>
              <w:t>_</w:t>
            </w:r>
            <w:r>
              <w:rPr>
                <w:lang w:eastAsia="en-IN"/>
              </w:rPr>
              <w:t>0</w:t>
            </w:r>
            <w:r w:rsidRPr="00395811">
              <w:rPr>
                <w:lang w:eastAsia="en-IN"/>
              </w:rPr>
              <w:t>1</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Check and verify all the measurement values are entered</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Enter the proper measurements according to the description</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Body shape is displayed</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Requirement Based</w:t>
            </w:r>
          </w:p>
        </w:tc>
      </w:tr>
      <w:tr w:rsidR="00F1778E" w:rsidRPr="00395811" w:rsidTr="00395811">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Pr>
                <w:lang w:eastAsia="en-IN"/>
              </w:rPr>
              <w:t>H</w:t>
            </w:r>
            <w:r w:rsidRPr="00395811">
              <w:rPr>
                <w:lang w:eastAsia="en-IN"/>
              </w:rPr>
              <w:t>_</w:t>
            </w:r>
            <w:r>
              <w:rPr>
                <w:lang w:eastAsia="en-IN"/>
              </w:rPr>
              <w:t>0</w:t>
            </w:r>
            <w:r w:rsidRPr="00395811">
              <w:rPr>
                <w:lang w:eastAsia="en-IN"/>
              </w:rPr>
              <w:t>2</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 xml:space="preserve">Check and verify all the measurements entered are in </w:t>
            </w:r>
            <w:r w:rsidR="008803C9" w:rsidRPr="00C51971">
              <w:rPr>
                <w:lang w:eastAsia="en-IN"/>
              </w:rPr>
              <w:t>centimetre</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 xml:space="preserve">Enter the measurements in </w:t>
            </w:r>
            <w:r w:rsidR="008803C9" w:rsidRPr="00C51971">
              <w:rPr>
                <w:lang w:eastAsia="en-IN"/>
              </w:rPr>
              <w:t>centimetre</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Body shape is displayed</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Requirement Based</w:t>
            </w:r>
          </w:p>
        </w:tc>
      </w:tr>
      <w:tr w:rsidR="00F1778E" w:rsidRPr="00395811" w:rsidTr="00395811">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Pr>
                <w:lang w:eastAsia="en-IN"/>
              </w:rPr>
              <w:t>H</w:t>
            </w:r>
            <w:r w:rsidRPr="00395811">
              <w:rPr>
                <w:lang w:eastAsia="en-IN"/>
              </w:rPr>
              <w:t>_</w:t>
            </w:r>
            <w:r>
              <w:rPr>
                <w:lang w:eastAsia="en-IN"/>
              </w:rPr>
              <w:t>0</w:t>
            </w:r>
            <w:r w:rsidRPr="00395811">
              <w:rPr>
                <w:lang w:eastAsia="en-IN"/>
              </w:rPr>
              <w:t>3</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Check whether all entered measurements is displayed correctly</w:t>
            </w:r>
          </w:p>
        </w:tc>
        <w:tc>
          <w:tcPr>
            <w:tcW w:w="0" w:type="auto"/>
            <w:shd w:val="clear" w:color="auto" w:fill="auto"/>
            <w:tcMar>
              <w:top w:w="90" w:type="dxa"/>
              <w:left w:w="195" w:type="dxa"/>
              <w:bottom w:w="90" w:type="dxa"/>
              <w:right w:w="195" w:type="dxa"/>
            </w:tcMar>
            <w:vAlign w:val="center"/>
            <w:hideMark/>
          </w:tcPr>
          <w:p w:rsidR="00C51971" w:rsidRPr="00395811" w:rsidRDefault="00C51971" w:rsidP="00C51971">
            <w:pPr>
              <w:rPr>
                <w:lang w:eastAsia="en-IN"/>
              </w:rPr>
            </w:pPr>
            <w:r w:rsidRPr="00C51971">
              <w:rPr>
                <w:lang w:eastAsia="en-IN"/>
              </w:rPr>
              <w:t>Enter the measurements</w:t>
            </w:r>
          </w:p>
        </w:tc>
        <w:tc>
          <w:tcPr>
            <w:tcW w:w="0" w:type="auto"/>
            <w:shd w:val="clear" w:color="auto" w:fill="auto"/>
            <w:tcMar>
              <w:top w:w="90" w:type="dxa"/>
              <w:left w:w="195" w:type="dxa"/>
              <w:bottom w:w="90" w:type="dxa"/>
              <w:right w:w="195" w:type="dxa"/>
            </w:tcMar>
            <w:vAlign w:val="center"/>
            <w:hideMark/>
          </w:tcPr>
          <w:p w:rsidR="00C51971" w:rsidRPr="00395811" w:rsidRDefault="00C51971" w:rsidP="00395811">
            <w:pPr>
              <w:rPr>
                <w:lang w:eastAsia="en-IN"/>
              </w:rPr>
            </w:pPr>
            <w:r w:rsidRPr="00C51971">
              <w:rPr>
                <w:lang w:eastAsia="en-IN"/>
              </w:rPr>
              <w:t>Body shape is displayed</w:t>
            </w:r>
          </w:p>
        </w:tc>
        <w:tc>
          <w:tcPr>
            <w:tcW w:w="0" w:type="auto"/>
            <w:shd w:val="clear" w:color="auto" w:fill="auto"/>
            <w:tcMar>
              <w:top w:w="90" w:type="dxa"/>
              <w:left w:w="195" w:type="dxa"/>
              <w:bottom w:w="90" w:type="dxa"/>
              <w:right w:w="195" w:type="dxa"/>
            </w:tcMar>
            <w:vAlign w:val="center"/>
            <w:hideMark/>
          </w:tcPr>
          <w:p w:rsidR="00C51971" w:rsidRPr="00F1778E" w:rsidRDefault="00C51971" w:rsidP="00C51971">
            <w:pPr>
              <w:spacing w:after="240"/>
              <w:rPr>
                <w:rFonts w:cs="Times New Roman"/>
                <w:color w:val="C9D1D9"/>
                <w:szCs w:val="24"/>
              </w:rPr>
            </w:pPr>
            <w:r>
              <w:rPr>
                <w:rFonts w:ascii="Segoe UI" w:hAnsi="Segoe UI" w:cs="Segoe UI"/>
                <w:color w:val="C9D1D9"/>
              </w:rPr>
              <w:br/>
            </w:r>
            <w:r w:rsidR="00F1778E" w:rsidRPr="00F1778E">
              <w:rPr>
                <w:lang w:eastAsia="en-IN"/>
              </w:rPr>
              <w:t>Scenario Based</w:t>
            </w:r>
          </w:p>
          <w:p w:rsidR="00C51971" w:rsidRPr="00395811" w:rsidRDefault="00C51971" w:rsidP="00395811">
            <w:pPr>
              <w:rPr>
                <w:lang w:eastAsia="en-IN"/>
              </w:rPr>
            </w:pPr>
          </w:p>
        </w:tc>
      </w:tr>
      <w:tr w:rsidR="00F1778E" w:rsidRPr="00395811" w:rsidTr="00395811">
        <w:tc>
          <w:tcPr>
            <w:tcW w:w="0" w:type="auto"/>
            <w:shd w:val="clear" w:color="auto" w:fill="auto"/>
            <w:tcMar>
              <w:top w:w="90" w:type="dxa"/>
              <w:left w:w="195" w:type="dxa"/>
              <w:bottom w:w="90" w:type="dxa"/>
              <w:right w:w="195" w:type="dxa"/>
            </w:tcMar>
            <w:vAlign w:val="center"/>
          </w:tcPr>
          <w:p w:rsidR="00C51971" w:rsidRDefault="00C51971" w:rsidP="00395811">
            <w:pPr>
              <w:rPr>
                <w:lang w:eastAsia="en-IN"/>
              </w:rPr>
            </w:pPr>
            <w:r w:rsidRPr="00C51971">
              <w:rPr>
                <w:lang w:eastAsia="en-IN"/>
              </w:rPr>
              <w:t>H_04</w:t>
            </w:r>
          </w:p>
        </w:tc>
        <w:tc>
          <w:tcPr>
            <w:tcW w:w="0" w:type="auto"/>
            <w:shd w:val="clear" w:color="auto" w:fill="auto"/>
            <w:tcMar>
              <w:top w:w="90" w:type="dxa"/>
              <w:left w:w="195" w:type="dxa"/>
              <w:bottom w:w="90" w:type="dxa"/>
              <w:right w:w="195" w:type="dxa"/>
            </w:tcMar>
            <w:vAlign w:val="center"/>
          </w:tcPr>
          <w:p w:rsidR="00C51971" w:rsidRPr="00C51971" w:rsidRDefault="00C51971" w:rsidP="00395811">
            <w:pPr>
              <w:rPr>
                <w:lang w:eastAsia="en-IN"/>
              </w:rPr>
            </w:pPr>
            <w:r w:rsidRPr="00C51971">
              <w:rPr>
                <w:lang w:eastAsia="en-IN"/>
              </w:rPr>
              <w:t>Check whether choices of outfit types are displayed correctly</w:t>
            </w:r>
          </w:p>
        </w:tc>
        <w:tc>
          <w:tcPr>
            <w:tcW w:w="0" w:type="auto"/>
            <w:shd w:val="clear" w:color="auto" w:fill="auto"/>
            <w:tcMar>
              <w:top w:w="90" w:type="dxa"/>
              <w:left w:w="195" w:type="dxa"/>
              <w:bottom w:w="90" w:type="dxa"/>
              <w:right w:w="195" w:type="dxa"/>
            </w:tcMar>
            <w:vAlign w:val="center"/>
          </w:tcPr>
          <w:p w:rsidR="00C51971" w:rsidRPr="00395811" w:rsidRDefault="00C51971" w:rsidP="00395811">
            <w:pPr>
              <w:rPr>
                <w:lang w:eastAsia="en-IN"/>
              </w:rPr>
            </w:pPr>
            <w:r w:rsidRPr="00C51971">
              <w:rPr>
                <w:lang w:eastAsia="en-IN"/>
              </w:rPr>
              <w:t>Enter the choice</w:t>
            </w:r>
          </w:p>
        </w:tc>
        <w:tc>
          <w:tcPr>
            <w:tcW w:w="0" w:type="auto"/>
            <w:shd w:val="clear" w:color="auto" w:fill="auto"/>
            <w:tcMar>
              <w:top w:w="90" w:type="dxa"/>
              <w:left w:w="195" w:type="dxa"/>
              <w:bottom w:w="90" w:type="dxa"/>
              <w:right w:w="195" w:type="dxa"/>
            </w:tcMar>
            <w:vAlign w:val="center"/>
          </w:tcPr>
          <w:p w:rsidR="00C51971" w:rsidRPr="00395811" w:rsidRDefault="00C51971" w:rsidP="00395811">
            <w:pPr>
              <w:rPr>
                <w:lang w:eastAsia="en-IN"/>
              </w:rPr>
            </w:pPr>
            <w:r w:rsidRPr="00C51971">
              <w:rPr>
                <w:lang w:eastAsia="en-IN"/>
              </w:rPr>
              <w:t>Another set of choices displayed</w:t>
            </w:r>
          </w:p>
        </w:tc>
        <w:tc>
          <w:tcPr>
            <w:tcW w:w="0" w:type="auto"/>
            <w:shd w:val="clear" w:color="auto" w:fill="auto"/>
            <w:tcMar>
              <w:top w:w="90" w:type="dxa"/>
              <w:left w:w="195" w:type="dxa"/>
              <w:bottom w:w="90" w:type="dxa"/>
              <w:right w:w="195" w:type="dxa"/>
            </w:tcMar>
            <w:vAlign w:val="center"/>
          </w:tcPr>
          <w:p w:rsidR="00C51971" w:rsidRPr="00395811" w:rsidRDefault="00F1778E" w:rsidP="00395811">
            <w:pPr>
              <w:rPr>
                <w:lang w:eastAsia="en-IN"/>
              </w:rPr>
            </w:pPr>
            <w:r w:rsidRPr="00F1778E">
              <w:rPr>
                <w:lang w:eastAsia="en-IN"/>
              </w:rPr>
              <w:t>Scenario Based</w:t>
            </w:r>
          </w:p>
        </w:tc>
      </w:tr>
      <w:tr w:rsidR="00F1778E" w:rsidRPr="00395811" w:rsidTr="00395811">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lastRenderedPageBreak/>
              <w:t>H_05</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Check whether choices of costumes are displayed correctly</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C51971">
              <w:rPr>
                <w:lang w:eastAsia="en-IN"/>
              </w:rPr>
              <w:t>Enter the choice</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The output of desired choice displayed</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Scenario Based</w:t>
            </w:r>
          </w:p>
        </w:tc>
      </w:tr>
      <w:tr w:rsidR="00F1778E" w:rsidRPr="00395811" w:rsidTr="00395811">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H_06</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Check whether entered choice of outfit type is correct</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Enter the Choice number</w:t>
            </w:r>
          </w:p>
        </w:tc>
        <w:tc>
          <w:tcPr>
            <w:tcW w:w="0" w:type="auto"/>
            <w:shd w:val="clear" w:color="auto" w:fill="auto"/>
            <w:tcMar>
              <w:top w:w="90" w:type="dxa"/>
              <w:left w:w="195" w:type="dxa"/>
              <w:bottom w:w="90" w:type="dxa"/>
              <w:right w:w="195" w:type="dxa"/>
            </w:tcMar>
            <w:vAlign w:val="center"/>
          </w:tcPr>
          <w:p w:rsidR="00F1778E" w:rsidRPr="00C51971" w:rsidRDefault="00F1778E" w:rsidP="00395811">
            <w:pPr>
              <w:rPr>
                <w:lang w:eastAsia="en-IN"/>
              </w:rPr>
            </w:pPr>
            <w:r w:rsidRPr="00F1778E">
              <w:rPr>
                <w:lang w:eastAsia="en-IN"/>
              </w:rPr>
              <w:t>Display Choices</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Boundary Based</w:t>
            </w:r>
          </w:p>
        </w:tc>
      </w:tr>
      <w:tr w:rsidR="00F1778E" w:rsidRPr="00395811" w:rsidTr="00395811">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H_07</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Check whether entered choice of costumes is correct</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Enter the Choice number</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Display Choices</w:t>
            </w:r>
          </w:p>
        </w:tc>
        <w:tc>
          <w:tcPr>
            <w:tcW w:w="0" w:type="auto"/>
            <w:shd w:val="clear" w:color="auto" w:fill="auto"/>
            <w:tcMar>
              <w:top w:w="90" w:type="dxa"/>
              <w:left w:w="195" w:type="dxa"/>
              <w:bottom w:w="90" w:type="dxa"/>
              <w:right w:w="195" w:type="dxa"/>
            </w:tcMar>
            <w:vAlign w:val="center"/>
          </w:tcPr>
          <w:p w:rsidR="00F1778E" w:rsidRPr="00F1778E" w:rsidRDefault="00F1778E" w:rsidP="00395811">
            <w:pPr>
              <w:rPr>
                <w:lang w:eastAsia="en-IN"/>
              </w:rPr>
            </w:pPr>
            <w:r w:rsidRPr="00F1778E">
              <w:rPr>
                <w:lang w:eastAsia="en-IN"/>
              </w:rPr>
              <w:t>Boundary Based</w:t>
            </w:r>
          </w:p>
        </w:tc>
      </w:tr>
    </w:tbl>
    <w:p w:rsidR="00395811" w:rsidRDefault="00395811" w:rsidP="00395811"/>
    <w:p w:rsidR="00395811" w:rsidRDefault="00395811" w:rsidP="00395811">
      <w:pPr>
        <w:pStyle w:val="Heading3"/>
      </w:pPr>
      <w:bookmarkStart w:id="29" w:name="_Toc95931126"/>
      <w:r w:rsidRPr="00395811">
        <w:t>Low Level Test Plan</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7"/>
        <w:gridCol w:w="2673"/>
        <w:gridCol w:w="2106"/>
        <w:gridCol w:w="1989"/>
        <w:gridCol w:w="1751"/>
      </w:tblGrid>
      <w:tr w:rsidR="003B3AF3" w:rsidRPr="00395811" w:rsidTr="00395811">
        <w:trPr>
          <w:tblHeader/>
        </w:trPr>
        <w:tc>
          <w:tcPr>
            <w:tcW w:w="0" w:type="auto"/>
            <w:shd w:val="clear" w:color="auto" w:fill="auto"/>
            <w:tcMar>
              <w:top w:w="90" w:type="dxa"/>
              <w:left w:w="195" w:type="dxa"/>
              <w:bottom w:w="90" w:type="dxa"/>
              <w:right w:w="195" w:type="dxa"/>
            </w:tcMar>
            <w:vAlign w:val="center"/>
            <w:hideMark/>
          </w:tcPr>
          <w:p w:rsidR="003B3AF3" w:rsidRPr="003B3AF3" w:rsidRDefault="003B3AF3" w:rsidP="00395811">
            <w:pPr>
              <w:rPr>
                <w:b/>
                <w:lang w:eastAsia="en-IN"/>
              </w:rPr>
            </w:pPr>
            <w:r w:rsidRPr="003B3AF3">
              <w:rPr>
                <w:b/>
                <w:lang w:eastAsia="en-IN"/>
              </w:rPr>
              <w:t>ID</w:t>
            </w:r>
          </w:p>
        </w:tc>
        <w:tc>
          <w:tcPr>
            <w:tcW w:w="0" w:type="auto"/>
            <w:shd w:val="clear" w:color="auto" w:fill="auto"/>
            <w:tcMar>
              <w:top w:w="90" w:type="dxa"/>
              <w:left w:w="195" w:type="dxa"/>
              <w:bottom w:w="90" w:type="dxa"/>
              <w:right w:w="195" w:type="dxa"/>
            </w:tcMar>
            <w:vAlign w:val="center"/>
            <w:hideMark/>
          </w:tcPr>
          <w:p w:rsidR="003B3AF3" w:rsidRPr="003B3AF3" w:rsidRDefault="003B3AF3" w:rsidP="00395811">
            <w:pPr>
              <w:rPr>
                <w:b/>
                <w:lang w:eastAsia="en-IN"/>
              </w:rPr>
            </w:pPr>
            <w:r w:rsidRPr="003B3AF3">
              <w:rPr>
                <w:b/>
                <w:lang w:eastAsia="en-IN"/>
              </w:rPr>
              <w:t>Description</w:t>
            </w:r>
          </w:p>
        </w:tc>
        <w:tc>
          <w:tcPr>
            <w:tcW w:w="0" w:type="auto"/>
            <w:shd w:val="clear" w:color="auto" w:fill="auto"/>
            <w:tcMar>
              <w:top w:w="90" w:type="dxa"/>
              <w:left w:w="195" w:type="dxa"/>
              <w:bottom w:w="90" w:type="dxa"/>
              <w:right w:w="195" w:type="dxa"/>
            </w:tcMar>
            <w:vAlign w:val="center"/>
            <w:hideMark/>
          </w:tcPr>
          <w:p w:rsidR="003B3AF3" w:rsidRPr="003B3AF3" w:rsidRDefault="003B3AF3" w:rsidP="00395811">
            <w:pPr>
              <w:rPr>
                <w:b/>
                <w:lang w:eastAsia="en-IN"/>
              </w:rPr>
            </w:pPr>
            <w:r w:rsidRPr="003B3AF3">
              <w:rPr>
                <w:b/>
                <w:lang w:eastAsia="en-IN"/>
              </w:rPr>
              <w:t>Expected I/P</w:t>
            </w:r>
          </w:p>
        </w:tc>
        <w:tc>
          <w:tcPr>
            <w:tcW w:w="0" w:type="auto"/>
            <w:shd w:val="clear" w:color="auto" w:fill="auto"/>
            <w:tcMar>
              <w:top w:w="90" w:type="dxa"/>
              <w:left w:w="195" w:type="dxa"/>
              <w:bottom w:w="90" w:type="dxa"/>
              <w:right w:w="195" w:type="dxa"/>
            </w:tcMar>
            <w:vAlign w:val="center"/>
            <w:hideMark/>
          </w:tcPr>
          <w:p w:rsidR="003B3AF3" w:rsidRPr="003B3AF3" w:rsidRDefault="003B3AF3" w:rsidP="00395811">
            <w:pPr>
              <w:rPr>
                <w:b/>
                <w:lang w:eastAsia="en-IN"/>
              </w:rPr>
            </w:pPr>
            <w:r w:rsidRPr="003B3AF3">
              <w:rPr>
                <w:b/>
                <w:lang w:eastAsia="en-IN"/>
              </w:rPr>
              <w:t>Expected O/P</w:t>
            </w:r>
          </w:p>
        </w:tc>
        <w:tc>
          <w:tcPr>
            <w:tcW w:w="0" w:type="auto"/>
            <w:shd w:val="clear" w:color="auto" w:fill="auto"/>
            <w:tcMar>
              <w:top w:w="90" w:type="dxa"/>
              <w:left w:w="195" w:type="dxa"/>
              <w:bottom w:w="90" w:type="dxa"/>
              <w:right w:w="195" w:type="dxa"/>
            </w:tcMar>
            <w:vAlign w:val="center"/>
            <w:hideMark/>
          </w:tcPr>
          <w:p w:rsidR="003B3AF3" w:rsidRPr="003B3AF3" w:rsidRDefault="003B3AF3" w:rsidP="00395811">
            <w:pPr>
              <w:rPr>
                <w:b/>
                <w:lang w:eastAsia="en-IN"/>
              </w:rPr>
            </w:pPr>
            <w:r w:rsidRPr="003B3AF3">
              <w:rPr>
                <w:b/>
                <w:lang w:eastAsia="en-IN"/>
              </w:rPr>
              <w:t>Type Of Test</w:t>
            </w:r>
          </w:p>
        </w:tc>
      </w:tr>
      <w:tr w:rsidR="003B3AF3" w:rsidRPr="00395811" w:rsidTr="00395811">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Pr>
                <w:lang w:eastAsia="en-IN"/>
              </w:rPr>
              <w:t>L</w:t>
            </w:r>
            <w:r w:rsidRPr="00395811">
              <w:rPr>
                <w:lang w:eastAsia="en-IN"/>
              </w:rPr>
              <w:t>_</w:t>
            </w:r>
            <w:r>
              <w:rPr>
                <w:lang w:eastAsia="en-IN"/>
              </w:rPr>
              <w:t>0</w:t>
            </w:r>
            <w:r w:rsidRPr="00395811">
              <w:rPr>
                <w:lang w:eastAsia="en-IN"/>
              </w:rPr>
              <w:t>1</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 xml:space="preserve">To check if the measurements give the proper </w:t>
            </w:r>
            <w:r w:rsidR="008803C9" w:rsidRPr="003B3AF3">
              <w:rPr>
                <w:lang w:eastAsia="en-IN"/>
              </w:rPr>
              <w:t>body shape</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Measurements</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Body Type</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95811">
              <w:rPr>
                <w:lang w:eastAsia="en-IN"/>
              </w:rPr>
              <w:t>Requirement Based</w:t>
            </w:r>
          </w:p>
        </w:tc>
      </w:tr>
      <w:tr w:rsidR="003B3AF3" w:rsidRPr="00395811" w:rsidTr="00395811">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Pr>
                <w:lang w:eastAsia="en-IN"/>
              </w:rPr>
              <w:t>L</w:t>
            </w:r>
            <w:r w:rsidRPr="00395811">
              <w:rPr>
                <w:lang w:eastAsia="en-IN"/>
              </w:rPr>
              <w:t>_</w:t>
            </w:r>
            <w:r>
              <w:rPr>
                <w:lang w:eastAsia="en-IN"/>
              </w:rPr>
              <w:t>0</w:t>
            </w:r>
            <w:r w:rsidRPr="00395811">
              <w:rPr>
                <w:lang w:eastAsia="en-IN"/>
              </w:rPr>
              <w:t>2</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 xml:space="preserve">To check if the choices give the proper </w:t>
            </w:r>
            <w:r w:rsidR="008803C9" w:rsidRPr="003B3AF3">
              <w:rPr>
                <w:lang w:eastAsia="en-IN"/>
              </w:rPr>
              <w:t>body shape</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Choice</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The required outfit</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95811">
              <w:rPr>
                <w:lang w:eastAsia="en-IN"/>
              </w:rPr>
              <w:t>Requirement Based</w:t>
            </w:r>
          </w:p>
        </w:tc>
      </w:tr>
      <w:tr w:rsidR="003B3AF3" w:rsidRPr="00395811" w:rsidTr="00395811">
        <w:tc>
          <w:tcPr>
            <w:tcW w:w="0" w:type="auto"/>
            <w:shd w:val="clear" w:color="auto" w:fill="auto"/>
            <w:tcMar>
              <w:top w:w="90" w:type="dxa"/>
              <w:left w:w="195" w:type="dxa"/>
              <w:bottom w:w="90" w:type="dxa"/>
              <w:right w:w="195" w:type="dxa"/>
            </w:tcMar>
            <w:vAlign w:val="center"/>
            <w:hideMark/>
          </w:tcPr>
          <w:p w:rsidR="003B3AF3" w:rsidRPr="00395811" w:rsidRDefault="003B3AF3" w:rsidP="003B3AF3">
            <w:pPr>
              <w:rPr>
                <w:lang w:eastAsia="en-IN"/>
              </w:rPr>
            </w:pPr>
            <w:r>
              <w:rPr>
                <w:lang w:eastAsia="en-IN"/>
              </w:rPr>
              <w:t>L</w:t>
            </w:r>
            <w:r w:rsidRPr="00395811">
              <w:rPr>
                <w:lang w:eastAsia="en-IN"/>
              </w:rPr>
              <w:t>_</w:t>
            </w:r>
            <w:r>
              <w:rPr>
                <w:lang w:eastAsia="en-IN"/>
              </w:rPr>
              <w:t>03</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To check if the calculation is properly done to give proper output</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Body Type</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Scenario Based</w:t>
            </w:r>
          </w:p>
        </w:tc>
        <w:tc>
          <w:tcPr>
            <w:tcW w:w="0" w:type="auto"/>
            <w:shd w:val="clear" w:color="auto" w:fill="auto"/>
            <w:tcMar>
              <w:top w:w="90" w:type="dxa"/>
              <w:left w:w="195" w:type="dxa"/>
              <w:bottom w:w="90" w:type="dxa"/>
              <w:right w:w="195" w:type="dxa"/>
            </w:tcMar>
            <w:vAlign w:val="center"/>
            <w:hideMark/>
          </w:tcPr>
          <w:p w:rsidR="003B3AF3" w:rsidRPr="00395811" w:rsidRDefault="003B3AF3" w:rsidP="00395811">
            <w:pPr>
              <w:rPr>
                <w:lang w:eastAsia="en-IN"/>
              </w:rPr>
            </w:pPr>
            <w:r w:rsidRPr="003B3AF3">
              <w:rPr>
                <w:lang w:eastAsia="en-IN"/>
              </w:rPr>
              <w:t>Scenario Based</w:t>
            </w:r>
          </w:p>
        </w:tc>
      </w:tr>
      <w:tr w:rsidR="003B3AF3" w:rsidRPr="00E67EEF" w:rsidTr="00641777">
        <w:trPr>
          <w:trHeight w:val="1610"/>
        </w:trPr>
        <w:tc>
          <w:tcPr>
            <w:tcW w:w="0" w:type="auto"/>
            <w:shd w:val="clear" w:color="auto" w:fill="auto"/>
            <w:tcMar>
              <w:top w:w="90" w:type="dxa"/>
              <w:left w:w="195" w:type="dxa"/>
              <w:bottom w:w="90" w:type="dxa"/>
              <w:right w:w="195" w:type="dxa"/>
            </w:tcMar>
            <w:vAlign w:val="center"/>
            <w:hideMark/>
          </w:tcPr>
          <w:p w:rsidR="003B3AF3" w:rsidRPr="00E67EEF" w:rsidRDefault="003B3AF3" w:rsidP="00395811">
            <w:pPr>
              <w:rPr>
                <w:rFonts w:cs="Times New Roman"/>
                <w:lang w:eastAsia="en-IN"/>
              </w:rPr>
            </w:pPr>
            <w:r w:rsidRPr="00E67EEF">
              <w:rPr>
                <w:rFonts w:cs="Times New Roman"/>
                <w:lang w:eastAsia="en-IN"/>
              </w:rPr>
              <w:t>L_04</w:t>
            </w:r>
          </w:p>
        </w:tc>
        <w:tc>
          <w:tcPr>
            <w:tcW w:w="0" w:type="auto"/>
            <w:shd w:val="clear" w:color="auto" w:fill="auto"/>
            <w:tcMar>
              <w:top w:w="90" w:type="dxa"/>
              <w:left w:w="195" w:type="dxa"/>
              <w:bottom w:w="90" w:type="dxa"/>
              <w:right w:w="195" w:type="dxa"/>
            </w:tcMar>
            <w:vAlign w:val="center"/>
            <w:hideMark/>
          </w:tcPr>
          <w:p w:rsidR="003B3AF3" w:rsidRPr="00E67EEF" w:rsidRDefault="003B3AF3" w:rsidP="003B3AF3">
            <w:pPr>
              <w:rPr>
                <w:rFonts w:cs="Times New Roman"/>
                <w:lang w:eastAsia="en-IN"/>
              </w:rPr>
            </w:pPr>
            <w:r w:rsidRPr="00E67EEF">
              <w:rPr>
                <w:rFonts w:cs="Times New Roman"/>
                <w:color w:val="C9D1D9"/>
              </w:rPr>
              <w:br/>
            </w:r>
            <w:r w:rsidRPr="00E67EEF">
              <w:rPr>
                <w:rFonts w:cs="Times New Roman"/>
                <w:lang w:eastAsia="en-IN"/>
              </w:rPr>
              <w:t>To check if all of the four required measurements are entered</w:t>
            </w:r>
          </w:p>
        </w:tc>
        <w:tc>
          <w:tcPr>
            <w:tcW w:w="0" w:type="auto"/>
            <w:shd w:val="clear" w:color="auto" w:fill="auto"/>
            <w:tcMar>
              <w:top w:w="90" w:type="dxa"/>
              <w:left w:w="195" w:type="dxa"/>
              <w:bottom w:w="90" w:type="dxa"/>
              <w:right w:w="195" w:type="dxa"/>
            </w:tcMar>
            <w:vAlign w:val="center"/>
            <w:hideMark/>
          </w:tcPr>
          <w:p w:rsidR="003B3AF3" w:rsidRPr="00E67EEF" w:rsidRDefault="003B3AF3" w:rsidP="00395811">
            <w:pPr>
              <w:rPr>
                <w:rFonts w:cs="Times New Roman"/>
                <w:lang w:eastAsia="en-IN"/>
              </w:rPr>
            </w:pPr>
            <w:r w:rsidRPr="00E67EEF">
              <w:rPr>
                <w:rFonts w:cs="Times New Roman"/>
                <w:lang w:eastAsia="en-IN"/>
              </w:rPr>
              <w:t>Bust, Waist, High</w:t>
            </w:r>
            <w:r w:rsidR="008803C9">
              <w:rPr>
                <w:rFonts w:cs="Times New Roman"/>
                <w:lang w:eastAsia="en-IN"/>
              </w:rPr>
              <w:t xml:space="preserve"> </w:t>
            </w:r>
            <w:r w:rsidRPr="00E67EEF">
              <w:rPr>
                <w:rFonts w:cs="Times New Roman"/>
                <w:lang w:eastAsia="en-IN"/>
              </w:rPr>
              <w:t>hip, Hip sizes</w:t>
            </w:r>
          </w:p>
        </w:tc>
        <w:tc>
          <w:tcPr>
            <w:tcW w:w="0" w:type="auto"/>
            <w:shd w:val="clear" w:color="auto" w:fill="auto"/>
            <w:tcMar>
              <w:top w:w="90" w:type="dxa"/>
              <w:left w:w="195" w:type="dxa"/>
              <w:bottom w:w="90" w:type="dxa"/>
              <w:right w:w="195" w:type="dxa"/>
            </w:tcMar>
            <w:vAlign w:val="center"/>
            <w:hideMark/>
          </w:tcPr>
          <w:p w:rsidR="003B3AF3" w:rsidRPr="00E67EEF" w:rsidRDefault="003B3AF3" w:rsidP="00395811">
            <w:pPr>
              <w:rPr>
                <w:rFonts w:cs="Times New Roman"/>
                <w:lang w:eastAsia="en-IN"/>
              </w:rPr>
            </w:pPr>
            <w:r w:rsidRPr="00E67EEF">
              <w:rPr>
                <w:rFonts w:cs="Times New Roman"/>
                <w:lang w:eastAsia="en-IN"/>
              </w:rPr>
              <w:t>Display Body</w:t>
            </w:r>
            <w:r w:rsidR="00641777" w:rsidRPr="00E67EEF">
              <w:rPr>
                <w:rFonts w:cs="Times New Roman"/>
                <w:lang w:eastAsia="en-IN"/>
              </w:rPr>
              <w:t xml:space="preserve"> </w:t>
            </w:r>
            <w:r w:rsidRPr="00E67EEF">
              <w:rPr>
                <w:rFonts w:cs="Times New Roman"/>
                <w:lang w:eastAsia="en-IN"/>
              </w:rPr>
              <w:t>shape</w:t>
            </w:r>
          </w:p>
        </w:tc>
        <w:tc>
          <w:tcPr>
            <w:tcW w:w="0" w:type="auto"/>
            <w:shd w:val="clear" w:color="auto" w:fill="auto"/>
            <w:tcMar>
              <w:top w:w="90" w:type="dxa"/>
              <w:left w:w="195" w:type="dxa"/>
              <w:bottom w:w="90" w:type="dxa"/>
              <w:right w:w="195" w:type="dxa"/>
            </w:tcMar>
            <w:vAlign w:val="center"/>
            <w:hideMark/>
          </w:tcPr>
          <w:p w:rsidR="003B3AF3" w:rsidRPr="00E67EEF" w:rsidRDefault="003B3AF3" w:rsidP="00395811">
            <w:pPr>
              <w:rPr>
                <w:rFonts w:cs="Times New Roman"/>
                <w:lang w:eastAsia="en-IN"/>
              </w:rPr>
            </w:pPr>
            <w:r w:rsidRPr="00E67EEF">
              <w:rPr>
                <w:rFonts w:cs="Times New Roman"/>
                <w:lang w:eastAsia="en-IN"/>
              </w:rPr>
              <w:t>Scenario Based</w:t>
            </w:r>
          </w:p>
        </w:tc>
      </w:tr>
      <w:tr w:rsidR="003B3AF3" w:rsidRPr="00395811" w:rsidTr="00395811">
        <w:tc>
          <w:tcPr>
            <w:tcW w:w="0" w:type="auto"/>
            <w:shd w:val="clear" w:color="auto" w:fill="auto"/>
            <w:tcMar>
              <w:top w:w="90" w:type="dxa"/>
              <w:left w:w="195" w:type="dxa"/>
              <w:bottom w:w="90" w:type="dxa"/>
              <w:right w:w="195" w:type="dxa"/>
            </w:tcMar>
            <w:vAlign w:val="center"/>
            <w:hideMark/>
          </w:tcPr>
          <w:p w:rsidR="003B3AF3" w:rsidRDefault="00641777" w:rsidP="00395811">
            <w:pPr>
              <w:rPr>
                <w:lang w:eastAsia="en-IN"/>
              </w:rPr>
            </w:pPr>
            <w:r w:rsidRPr="00641777">
              <w:rPr>
                <w:lang w:eastAsia="en-IN"/>
              </w:rPr>
              <w:t>L_05</w:t>
            </w:r>
          </w:p>
        </w:tc>
        <w:tc>
          <w:tcPr>
            <w:tcW w:w="0" w:type="auto"/>
            <w:shd w:val="clear" w:color="auto" w:fill="auto"/>
            <w:tcMar>
              <w:top w:w="90" w:type="dxa"/>
              <w:left w:w="195" w:type="dxa"/>
              <w:bottom w:w="90" w:type="dxa"/>
              <w:right w:w="195" w:type="dxa"/>
            </w:tcMar>
            <w:vAlign w:val="center"/>
            <w:hideMark/>
          </w:tcPr>
          <w:p w:rsidR="003B3AF3" w:rsidRPr="00E67EEF" w:rsidRDefault="00E67EEF" w:rsidP="003B3AF3">
            <w:pPr>
              <w:rPr>
                <w:rFonts w:cs="Times New Roman"/>
              </w:rPr>
            </w:pPr>
            <w:r>
              <w:rPr>
                <w:rFonts w:cs="Times New Roman"/>
              </w:rPr>
              <w:t>To check if required choice of outfit type is entered</w:t>
            </w:r>
          </w:p>
        </w:tc>
        <w:tc>
          <w:tcPr>
            <w:tcW w:w="0" w:type="auto"/>
            <w:shd w:val="clear" w:color="auto" w:fill="auto"/>
            <w:tcMar>
              <w:top w:w="90" w:type="dxa"/>
              <w:left w:w="195" w:type="dxa"/>
              <w:bottom w:w="90" w:type="dxa"/>
              <w:right w:w="195" w:type="dxa"/>
            </w:tcMar>
            <w:vAlign w:val="center"/>
            <w:hideMark/>
          </w:tcPr>
          <w:p w:rsidR="003B3AF3" w:rsidRPr="003B3AF3" w:rsidRDefault="00641777" w:rsidP="00395811">
            <w:pPr>
              <w:rPr>
                <w:lang w:eastAsia="en-IN"/>
              </w:rPr>
            </w:pPr>
            <w:r w:rsidRPr="00641777">
              <w:rPr>
                <w:lang w:eastAsia="en-IN"/>
              </w:rPr>
              <w:t>Choices</w:t>
            </w:r>
          </w:p>
        </w:tc>
        <w:tc>
          <w:tcPr>
            <w:tcW w:w="0" w:type="auto"/>
            <w:shd w:val="clear" w:color="auto" w:fill="auto"/>
            <w:tcMar>
              <w:top w:w="90" w:type="dxa"/>
              <w:left w:w="195" w:type="dxa"/>
              <w:bottom w:w="90" w:type="dxa"/>
              <w:right w:w="195" w:type="dxa"/>
            </w:tcMar>
            <w:vAlign w:val="center"/>
            <w:hideMark/>
          </w:tcPr>
          <w:p w:rsidR="003B3AF3" w:rsidRPr="003B3AF3" w:rsidRDefault="00641777" w:rsidP="00395811">
            <w:pPr>
              <w:rPr>
                <w:lang w:eastAsia="en-IN"/>
              </w:rPr>
            </w:pPr>
            <w:r w:rsidRPr="00641777">
              <w:rPr>
                <w:lang w:eastAsia="en-IN"/>
              </w:rPr>
              <w:t>Display the best outfits</w:t>
            </w:r>
          </w:p>
        </w:tc>
        <w:tc>
          <w:tcPr>
            <w:tcW w:w="0" w:type="auto"/>
            <w:shd w:val="clear" w:color="auto" w:fill="auto"/>
            <w:tcMar>
              <w:top w:w="90" w:type="dxa"/>
              <w:left w:w="195" w:type="dxa"/>
              <w:bottom w:w="90" w:type="dxa"/>
              <w:right w:w="195" w:type="dxa"/>
            </w:tcMar>
            <w:vAlign w:val="center"/>
            <w:hideMark/>
          </w:tcPr>
          <w:p w:rsidR="003B3AF3" w:rsidRPr="003B3AF3" w:rsidRDefault="00641777" w:rsidP="00395811">
            <w:pPr>
              <w:rPr>
                <w:lang w:eastAsia="en-IN"/>
              </w:rPr>
            </w:pPr>
            <w:r w:rsidRPr="003B3AF3">
              <w:rPr>
                <w:lang w:eastAsia="en-IN"/>
              </w:rPr>
              <w:t>Scenario Based</w:t>
            </w:r>
          </w:p>
        </w:tc>
      </w:tr>
      <w:tr w:rsidR="00641777" w:rsidRPr="00395811" w:rsidTr="00641777">
        <w:trPr>
          <w:trHeight w:val="638"/>
        </w:trPr>
        <w:tc>
          <w:tcPr>
            <w:tcW w:w="0" w:type="auto"/>
            <w:shd w:val="clear" w:color="auto" w:fill="auto"/>
            <w:tcMar>
              <w:top w:w="90" w:type="dxa"/>
              <w:left w:w="195" w:type="dxa"/>
              <w:bottom w:w="90" w:type="dxa"/>
              <w:right w:w="195" w:type="dxa"/>
            </w:tcMar>
            <w:vAlign w:val="center"/>
            <w:hideMark/>
          </w:tcPr>
          <w:p w:rsidR="00641777" w:rsidRPr="00641777" w:rsidRDefault="00641777" w:rsidP="00395811">
            <w:pPr>
              <w:rPr>
                <w:lang w:eastAsia="en-IN"/>
              </w:rPr>
            </w:pPr>
            <w:r w:rsidRPr="00641777">
              <w:rPr>
                <w:lang w:eastAsia="en-IN"/>
              </w:rPr>
              <w:lastRenderedPageBreak/>
              <w:t>L_06</w:t>
            </w:r>
          </w:p>
        </w:tc>
        <w:tc>
          <w:tcPr>
            <w:tcW w:w="0" w:type="auto"/>
            <w:shd w:val="clear" w:color="auto" w:fill="auto"/>
            <w:tcMar>
              <w:top w:w="90" w:type="dxa"/>
              <w:left w:w="195" w:type="dxa"/>
              <w:bottom w:w="90" w:type="dxa"/>
              <w:right w:w="195" w:type="dxa"/>
            </w:tcMar>
            <w:vAlign w:val="center"/>
            <w:hideMark/>
          </w:tcPr>
          <w:p w:rsidR="00641777" w:rsidRPr="00641777" w:rsidRDefault="00330B1E" w:rsidP="003B3AF3">
            <w:pPr>
              <w:rPr>
                <w:rFonts w:cs="Times New Roman"/>
                <w:color w:val="C9D1D9"/>
              </w:rPr>
            </w:pPr>
            <w:r>
              <w:rPr>
                <w:rFonts w:cs="Times New Roman"/>
              </w:rPr>
              <w:t>To check if required choice of  costume is entered</w:t>
            </w:r>
          </w:p>
        </w:tc>
        <w:tc>
          <w:tcPr>
            <w:tcW w:w="0" w:type="auto"/>
            <w:shd w:val="clear" w:color="auto" w:fill="auto"/>
            <w:tcMar>
              <w:top w:w="90" w:type="dxa"/>
              <w:left w:w="195" w:type="dxa"/>
              <w:bottom w:w="90" w:type="dxa"/>
              <w:right w:w="195" w:type="dxa"/>
            </w:tcMar>
            <w:vAlign w:val="center"/>
            <w:hideMark/>
          </w:tcPr>
          <w:p w:rsidR="00641777" w:rsidRPr="003B3AF3" w:rsidRDefault="00641777" w:rsidP="00DC3FCE">
            <w:pPr>
              <w:rPr>
                <w:lang w:eastAsia="en-IN"/>
              </w:rPr>
            </w:pPr>
            <w:r w:rsidRPr="00641777">
              <w:rPr>
                <w:lang w:eastAsia="en-IN"/>
              </w:rPr>
              <w:t>Choices</w:t>
            </w:r>
          </w:p>
        </w:tc>
        <w:tc>
          <w:tcPr>
            <w:tcW w:w="0" w:type="auto"/>
            <w:shd w:val="clear" w:color="auto" w:fill="auto"/>
            <w:tcMar>
              <w:top w:w="90" w:type="dxa"/>
              <w:left w:w="195" w:type="dxa"/>
              <w:bottom w:w="90" w:type="dxa"/>
              <w:right w:w="195" w:type="dxa"/>
            </w:tcMar>
            <w:vAlign w:val="center"/>
            <w:hideMark/>
          </w:tcPr>
          <w:p w:rsidR="00641777" w:rsidRPr="00641777" w:rsidRDefault="00641777" w:rsidP="00641777">
            <w:pPr>
              <w:rPr>
                <w:lang w:eastAsia="en-IN"/>
              </w:rPr>
            </w:pPr>
            <w:r w:rsidRPr="00641777">
              <w:rPr>
                <w:lang w:eastAsia="en-IN"/>
              </w:rPr>
              <w:t>Display the best costumes of the desired outfit</w:t>
            </w:r>
          </w:p>
        </w:tc>
        <w:tc>
          <w:tcPr>
            <w:tcW w:w="0" w:type="auto"/>
            <w:shd w:val="clear" w:color="auto" w:fill="auto"/>
            <w:tcMar>
              <w:top w:w="90" w:type="dxa"/>
              <w:left w:w="195" w:type="dxa"/>
              <w:bottom w:w="90" w:type="dxa"/>
              <w:right w:w="195" w:type="dxa"/>
            </w:tcMar>
            <w:vAlign w:val="center"/>
            <w:hideMark/>
          </w:tcPr>
          <w:p w:rsidR="00641777" w:rsidRPr="003B3AF3" w:rsidRDefault="00641777" w:rsidP="00395811">
            <w:pPr>
              <w:rPr>
                <w:lang w:eastAsia="en-IN"/>
              </w:rPr>
            </w:pPr>
            <w:r w:rsidRPr="00641777">
              <w:rPr>
                <w:lang w:eastAsia="en-IN"/>
              </w:rPr>
              <w:t>Scenario based</w:t>
            </w:r>
          </w:p>
        </w:tc>
      </w:tr>
    </w:tbl>
    <w:p w:rsidR="00395811" w:rsidRPr="00395811" w:rsidRDefault="00395811" w:rsidP="00395811"/>
    <w:p w:rsidR="00906C9D" w:rsidRPr="00E84921" w:rsidRDefault="00906C9D" w:rsidP="00906C9D">
      <w:pPr>
        <w:pStyle w:val="Heading2"/>
      </w:pPr>
      <w:bookmarkStart w:id="30" w:name="_Toc95931127"/>
      <w:r w:rsidRPr="00E84921">
        <w:t xml:space="preserve">Implementation </w:t>
      </w:r>
      <w:bookmarkEnd w:id="30"/>
      <w:r w:rsidR="00163C07">
        <w:t>and Summary</w:t>
      </w:r>
    </w:p>
    <w:p w:rsidR="00DE6DA0" w:rsidRDefault="00906C9D" w:rsidP="00DE6DA0">
      <w:pPr>
        <w:pStyle w:val="Heading3"/>
      </w:pPr>
      <w:bookmarkStart w:id="31" w:name="_Toc95931128"/>
      <w:r w:rsidRPr="007A2D01">
        <w:t>Git Link</w:t>
      </w:r>
      <w:bookmarkEnd w:id="31"/>
      <w:r w:rsidR="00163C07">
        <w:t>:</w:t>
      </w:r>
    </w:p>
    <w:p w:rsidR="00DE6DA0" w:rsidRDefault="00906C9D" w:rsidP="00DE6DA0">
      <w:pPr>
        <w:pStyle w:val="Heading3"/>
        <w:rPr>
          <w:rFonts w:cs="Times New Roman"/>
          <w:b w:val="0"/>
          <w:sz w:val="24"/>
        </w:rPr>
      </w:pPr>
      <w:r w:rsidRPr="00DE6DA0">
        <w:rPr>
          <w:rFonts w:cs="Times New Roman"/>
          <w:b w:val="0"/>
          <w:sz w:val="24"/>
        </w:rPr>
        <w:t>Link:</w:t>
      </w:r>
      <w:bookmarkStart w:id="32" w:name="_Toc95931130"/>
      <w:r w:rsidR="00DE6DA0" w:rsidRPr="00DE6DA0">
        <w:t xml:space="preserve"> </w:t>
      </w:r>
      <w:hyperlink r:id="rId19" w:history="1">
        <w:r w:rsidR="00DE6DA0" w:rsidRPr="00651019">
          <w:rPr>
            <w:rStyle w:val="Hyperlink"/>
            <w:rFonts w:cs="Times New Roman"/>
            <w:b w:val="0"/>
            <w:sz w:val="24"/>
          </w:rPr>
          <w:t>https://github.com/GENESIS2021Q1/Applied_SDLC-Dec_Team_50.git</w:t>
        </w:r>
      </w:hyperlink>
    </w:p>
    <w:p w:rsidR="00DE6DA0" w:rsidRPr="00DE6DA0" w:rsidRDefault="00DE6DA0" w:rsidP="00DE6DA0"/>
    <w:p w:rsidR="00DE6DA0" w:rsidRDefault="00DE6DA0" w:rsidP="00DE6DA0">
      <w:pPr>
        <w:pStyle w:val="Heading3"/>
      </w:pPr>
    </w:p>
    <w:p w:rsidR="00463B90" w:rsidRDefault="00463B90" w:rsidP="00DE6DA0">
      <w:pPr>
        <w:pStyle w:val="Heading3"/>
      </w:pPr>
    </w:p>
    <w:p w:rsidR="00450F05" w:rsidRDefault="00450F05" w:rsidP="00DE6DA0">
      <w:pPr>
        <w:pStyle w:val="Heading3"/>
      </w:pPr>
    </w:p>
    <w:p w:rsidR="00450F05" w:rsidRDefault="00450F05" w:rsidP="00DE6DA0">
      <w:pPr>
        <w:pStyle w:val="Heading3"/>
      </w:pPr>
    </w:p>
    <w:p w:rsidR="00495320" w:rsidRDefault="005B1243" w:rsidP="00DE6DA0">
      <w:pPr>
        <w:pStyle w:val="Heading3"/>
      </w:pPr>
      <w:r>
        <w:t xml:space="preserve">                              </w:t>
      </w:r>
      <w:r w:rsidR="00DC3FCE">
        <w:t xml:space="preserve">Mini project 3 – Wiper Control System </w:t>
      </w:r>
      <w:r w:rsidR="00FF0FCD">
        <w:t>[Team]</w:t>
      </w:r>
      <w:bookmarkStart w:id="33" w:name="_Toc95931131"/>
      <w:bookmarkEnd w:id="32"/>
    </w:p>
    <w:p w:rsidR="00DB5A8E" w:rsidRDefault="005B1243" w:rsidP="00495320">
      <w:pPr>
        <w:pStyle w:val="Heading1"/>
      </w:pPr>
      <w:r>
        <w:t xml:space="preserve"> </w:t>
      </w:r>
      <w:r w:rsidR="00DB5A8E">
        <w:t>Modules</w:t>
      </w:r>
      <w:bookmarkEnd w:id="33"/>
    </w:p>
    <w:p w:rsidR="00F46AE4" w:rsidRDefault="00DB5A8E" w:rsidP="00F46AE4">
      <w:pPr>
        <w:pStyle w:val="ListParagraph"/>
        <w:numPr>
          <w:ilvl w:val="0"/>
          <w:numId w:val="3"/>
        </w:numPr>
      </w:pPr>
      <w:r>
        <w:t>Git</w:t>
      </w:r>
    </w:p>
    <w:p w:rsidR="00F46AE4" w:rsidRDefault="00F46AE4" w:rsidP="00F46AE4">
      <w:pPr>
        <w:pStyle w:val="ListParagraph"/>
        <w:numPr>
          <w:ilvl w:val="0"/>
          <w:numId w:val="3"/>
        </w:numPr>
      </w:pPr>
      <w:r>
        <w:t>Microcontrollers</w:t>
      </w:r>
    </w:p>
    <w:p w:rsidR="00DB5A8E" w:rsidRDefault="00DB5A8E" w:rsidP="00DB5A8E">
      <w:pPr>
        <w:pStyle w:val="Heading3"/>
      </w:pPr>
      <w:bookmarkStart w:id="34" w:name="_Toc95931132"/>
      <w:r>
        <w:t>Requirements</w:t>
      </w:r>
      <w:bookmarkEnd w:id="34"/>
    </w:p>
    <w:p w:rsidR="00DB5A8E" w:rsidRPr="00DB5A8E" w:rsidRDefault="00DB5A8E" w:rsidP="00DB5A8E">
      <w:pPr>
        <w:rPr>
          <w:b/>
          <w:bCs/>
        </w:rPr>
      </w:pPr>
      <w:r w:rsidRPr="00DB5A8E">
        <w:rPr>
          <w:b/>
          <w:bCs/>
        </w:rPr>
        <w:t>4W's and 1 H's</w:t>
      </w:r>
    </w:p>
    <w:p w:rsidR="00DB5A8E" w:rsidRPr="00DB5A8E" w:rsidRDefault="00DB5A8E" w:rsidP="00DB5A8E">
      <w:pPr>
        <w:rPr>
          <w:b/>
          <w:bCs/>
        </w:rPr>
      </w:pPr>
      <w:r w:rsidRPr="00DB5A8E">
        <w:rPr>
          <w:b/>
          <w:bCs/>
        </w:rPr>
        <w:t>Why:</w:t>
      </w:r>
    </w:p>
    <w:p w:rsidR="00DB5A8E" w:rsidRPr="00DB5A8E" w:rsidRDefault="00F46AE4" w:rsidP="00F46AE4">
      <w:pPr>
        <w:pStyle w:val="ListParagraph"/>
        <w:numPr>
          <w:ilvl w:val="0"/>
          <w:numId w:val="36"/>
        </w:numPr>
      </w:pPr>
      <w:r w:rsidRPr="00F46AE4">
        <w:t xml:space="preserve">This </w:t>
      </w:r>
      <w:r w:rsidR="008803C9" w:rsidRPr="00F46AE4">
        <w:t>project</w:t>
      </w:r>
      <w:r w:rsidRPr="00F46AE4">
        <w:t xml:space="preserve"> helps the users to achieve the clear path when there is a change of weather.</w:t>
      </w:r>
    </w:p>
    <w:p w:rsidR="00DB5A8E" w:rsidRDefault="00DB5A8E" w:rsidP="00DB5A8E">
      <w:pPr>
        <w:rPr>
          <w:b/>
          <w:bCs/>
        </w:rPr>
      </w:pPr>
      <w:r w:rsidRPr="00DB5A8E">
        <w:rPr>
          <w:b/>
          <w:bCs/>
        </w:rPr>
        <w:t>When:</w:t>
      </w:r>
    </w:p>
    <w:p w:rsidR="00F46AE4" w:rsidRPr="00F46AE4" w:rsidRDefault="00F46AE4" w:rsidP="00F46AE4">
      <w:pPr>
        <w:pStyle w:val="ListParagraph"/>
        <w:numPr>
          <w:ilvl w:val="0"/>
          <w:numId w:val="37"/>
        </w:numPr>
        <w:rPr>
          <w:bCs/>
        </w:rPr>
      </w:pPr>
      <w:r w:rsidRPr="00F46AE4">
        <w:rPr>
          <w:bCs/>
        </w:rPr>
        <w:t>When there is a change in the weather,</w:t>
      </w:r>
      <w:r>
        <w:rPr>
          <w:bCs/>
        </w:rPr>
        <w:t xml:space="preserve"> </w:t>
      </w:r>
      <w:r w:rsidRPr="00F46AE4">
        <w:rPr>
          <w:bCs/>
        </w:rPr>
        <w:t>the wipers work automatically.</w:t>
      </w:r>
    </w:p>
    <w:p w:rsidR="00F46AE4" w:rsidRDefault="00F46AE4" w:rsidP="00F46AE4">
      <w:pPr>
        <w:rPr>
          <w:b/>
          <w:bCs/>
        </w:rPr>
      </w:pPr>
      <w:r w:rsidRPr="00F46AE4">
        <w:rPr>
          <w:b/>
          <w:bCs/>
        </w:rPr>
        <w:t>What:</w:t>
      </w:r>
    </w:p>
    <w:p w:rsidR="00F46AE4" w:rsidRPr="00F46AE4" w:rsidRDefault="00F46AE4" w:rsidP="00F46AE4">
      <w:pPr>
        <w:pStyle w:val="ListParagraph"/>
        <w:numPr>
          <w:ilvl w:val="0"/>
          <w:numId w:val="38"/>
        </w:numPr>
        <w:rPr>
          <w:bCs/>
        </w:rPr>
      </w:pPr>
      <w:r w:rsidRPr="00F46AE4">
        <w:rPr>
          <w:bCs/>
        </w:rPr>
        <w:t xml:space="preserve">Rain sensor turns off irrigation system within minutes when rain water falls. Here it consists of water absorbing expansion disks which swell in presence of rain drops. After some amount of rain falls, electrical switch gets depressed. </w:t>
      </w:r>
    </w:p>
    <w:p w:rsidR="00F46AE4" w:rsidRPr="00F46AE4" w:rsidRDefault="00F46AE4" w:rsidP="00F46AE4">
      <w:pPr>
        <w:pStyle w:val="ListParagraph"/>
        <w:numPr>
          <w:ilvl w:val="0"/>
          <w:numId w:val="38"/>
        </w:numPr>
        <w:rPr>
          <w:bCs/>
        </w:rPr>
      </w:pPr>
      <w:r w:rsidRPr="00F46AE4">
        <w:rPr>
          <w:bCs/>
        </w:rPr>
        <w:t>As a result, regular cycle of irrigation is bypassed and automatic irrigation system is switched off. Disks shrink when dry condition is reached and reverse action takes place.</w:t>
      </w:r>
    </w:p>
    <w:p w:rsidR="00DB5A8E" w:rsidRPr="00DB5A8E" w:rsidRDefault="00DB5A8E" w:rsidP="00DB5A8E">
      <w:pPr>
        <w:rPr>
          <w:b/>
          <w:bCs/>
        </w:rPr>
      </w:pPr>
      <w:r w:rsidRPr="00DB5A8E">
        <w:rPr>
          <w:b/>
          <w:bCs/>
        </w:rPr>
        <w:t>How:</w:t>
      </w:r>
    </w:p>
    <w:p w:rsidR="00F46AE4" w:rsidRDefault="00F46AE4" w:rsidP="00F46AE4">
      <w:pPr>
        <w:pStyle w:val="ListParagraph"/>
        <w:numPr>
          <w:ilvl w:val="0"/>
          <w:numId w:val="39"/>
        </w:numPr>
      </w:pPr>
      <w:r w:rsidRPr="00F46AE4">
        <w:t>So here we propose an automatic wiper system that automatically switches 'ON' on detecting rain and stops when rain stops and dust sensor is also added,</w:t>
      </w:r>
      <w:r>
        <w:t xml:space="preserve"> </w:t>
      </w:r>
      <w:r w:rsidRPr="00F46AE4">
        <w:t xml:space="preserve">when it detects dust it will wipe. Our project brings forward this system to automate the wiper system </w:t>
      </w:r>
      <w:r w:rsidRPr="00F46AE4">
        <w:lastRenderedPageBreak/>
        <w:t>having no need for manual intervention. For this purpose we use rain sensor and dust sensor along with microcontroller to drive the wiper motor. Our system uses rain sensor to detect rain and dust sensor to detect the dust, this signal is then processed by microcontroller to take the desired action.</w:t>
      </w:r>
    </w:p>
    <w:p w:rsidR="00AC72C6" w:rsidRDefault="00F46AE4" w:rsidP="00F46AE4">
      <w:pPr>
        <w:pStyle w:val="ListParagraph"/>
        <w:numPr>
          <w:ilvl w:val="0"/>
          <w:numId w:val="39"/>
        </w:numPr>
      </w:pPr>
      <w:r w:rsidRPr="00F46AE4">
        <w:t xml:space="preserve"> The rain sensor works on the principle of using water for completing its circuit, so when rain falls on it it’s circuit gets completed and sends out a signal to the microcontroller, similarly when dust is appearing in the car glass surface it will detect, and gives signal to the microcontroller. The microcontroller now processes this data and controls the motor.</w:t>
      </w:r>
      <w:r>
        <w:t xml:space="preserve"> </w:t>
      </w:r>
      <w:r w:rsidRPr="00F46AE4">
        <w:t>This system is equally useful version</w:t>
      </w:r>
    </w:p>
    <w:p w:rsidR="00F46AE4" w:rsidRDefault="00F46AE4" w:rsidP="00AC72C6">
      <w:pPr>
        <w:pStyle w:val="Heading3"/>
        <w:rPr>
          <w:rFonts w:eastAsiaTheme="minorHAnsi" w:cstheme="minorBidi"/>
          <w:b w:val="0"/>
          <w:sz w:val="24"/>
          <w:szCs w:val="22"/>
        </w:rPr>
      </w:pPr>
      <w:bookmarkStart w:id="35" w:name="_Toc95931133"/>
    </w:p>
    <w:p w:rsidR="00DB5A8E" w:rsidRPr="00DB5A8E" w:rsidRDefault="00AC72C6" w:rsidP="00AC72C6">
      <w:pPr>
        <w:pStyle w:val="Heading3"/>
      </w:pPr>
      <w:r w:rsidRPr="00AC72C6">
        <w:t>High Level Requirements</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10"/>
        <w:gridCol w:w="8306"/>
      </w:tblGrid>
      <w:tr w:rsidR="00F46AE4" w:rsidRPr="00AC72C6" w:rsidTr="00AC72C6">
        <w:trPr>
          <w:tblHeader/>
        </w:trPr>
        <w:tc>
          <w:tcPr>
            <w:tcW w:w="0" w:type="auto"/>
            <w:shd w:val="clear" w:color="auto" w:fill="auto"/>
            <w:tcMar>
              <w:top w:w="90" w:type="dxa"/>
              <w:left w:w="195" w:type="dxa"/>
              <w:bottom w:w="90" w:type="dxa"/>
              <w:right w:w="195" w:type="dxa"/>
            </w:tcMar>
            <w:vAlign w:val="center"/>
            <w:hideMark/>
          </w:tcPr>
          <w:p w:rsidR="00F46AE4" w:rsidRPr="00156CF5" w:rsidRDefault="00F46AE4" w:rsidP="00AC72C6">
            <w:pPr>
              <w:rPr>
                <w:b/>
                <w:lang w:eastAsia="en-IN"/>
              </w:rPr>
            </w:pPr>
            <w:r w:rsidRPr="00156CF5">
              <w:rPr>
                <w:b/>
                <w:lang w:eastAsia="en-IN"/>
              </w:rPr>
              <w:t>ID</w:t>
            </w:r>
          </w:p>
        </w:tc>
        <w:tc>
          <w:tcPr>
            <w:tcW w:w="0" w:type="auto"/>
            <w:shd w:val="clear" w:color="auto" w:fill="auto"/>
            <w:tcMar>
              <w:top w:w="90" w:type="dxa"/>
              <w:left w:w="195" w:type="dxa"/>
              <w:bottom w:w="90" w:type="dxa"/>
              <w:right w:w="195" w:type="dxa"/>
            </w:tcMar>
            <w:vAlign w:val="center"/>
            <w:hideMark/>
          </w:tcPr>
          <w:p w:rsidR="00F46AE4" w:rsidRPr="00156CF5" w:rsidRDefault="00F46AE4" w:rsidP="00AC72C6">
            <w:pPr>
              <w:rPr>
                <w:b/>
                <w:lang w:eastAsia="en-IN"/>
              </w:rPr>
            </w:pPr>
            <w:r w:rsidRPr="00156CF5">
              <w:rPr>
                <w:b/>
                <w:lang w:eastAsia="en-IN"/>
              </w:rPr>
              <w:t>Description</w:t>
            </w:r>
          </w:p>
        </w:tc>
      </w:tr>
      <w:tr w:rsidR="00F46AE4" w:rsidRPr="00AC72C6" w:rsidTr="00AC72C6">
        <w:tc>
          <w:tcPr>
            <w:tcW w:w="0" w:type="auto"/>
            <w:shd w:val="clear" w:color="auto" w:fill="auto"/>
            <w:tcMar>
              <w:top w:w="90" w:type="dxa"/>
              <w:left w:w="195" w:type="dxa"/>
              <w:bottom w:w="90" w:type="dxa"/>
              <w:right w:w="195" w:type="dxa"/>
            </w:tcMar>
            <w:vAlign w:val="center"/>
            <w:hideMark/>
          </w:tcPr>
          <w:p w:rsidR="00F46AE4" w:rsidRPr="00AC72C6" w:rsidRDefault="00F46AE4" w:rsidP="00AC72C6">
            <w:pPr>
              <w:rPr>
                <w:lang w:eastAsia="en-IN"/>
              </w:rPr>
            </w:pPr>
            <w:r>
              <w:rPr>
                <w:lang w:eastAsia="en-IN"/>
              </w:rPr>
              <w:t>HLR</w:t>
            </w:r>
            <w:r w:rsidRPr="00AC72C6">
              <w:rPr>
                <w:lang w:eastAsia="en-IN"/>
              </w:rPr>
              <w:t>_1</w:t>
            </w:r>
          </w:p>
        </w:tc>
        <w:tc>
          <w:tcPr>
            <w:tcW w:w="0" w:type="auto"/>
            <w:shd w:val="clear" w:color="auto" w:fill="auto"/>
            <w:tcMar>
              <w:top w:w="90" w:type="dxa"/>
              <w:left w:w="195" w:type="dxa"/>
              <w:bottom w:w="90" w:type="dxa"/>
              <w:right w:w="195" w:type="dxa"/>
            </w:tcMar>
            <w:vAlign w:val="center"/>
            <w:hideMark/>
          </w:tcPr>
          <w:p w:rsidR="00F46AE4" w:rsidRPr="00AC72C6" w:rsidRDefault="00156CF5" w:rsidP="00AC72C6">
            <w:pPr>
              <w:rPr>
                <w:lang w:eastAsia="en-IN"/>
              </w:rPr>
            </w:pPr>
            <w:r w:rsidRPr="00156CF5">
              <w:rPr>
                <w:lang w:eastAsia="en-IN"/>
              </w:rPr>
              <w:t>These systems detect droplets of rain on the windshield and automatically turn on and adjust the wiper system in accordance to the level of precipitation.</w:t>
            </w:r>
          </w:p>
        </w:tc>
      </w:tr>
      <w:tr w:rsidR="00F46AE4" w:rsidRPr="00AC72C6" w:rsidTr="00AC72C6">
        <w:tc>
          <w:tcPr>
            <w:tcW w:w="0" w:type="auto"/>
            <w:shd w:val="clear" w:color="auto" w:fill="auto"/>
            <w:tcMar>
              <w:top w:w="90" w:type="dxa"/>
              <w:left w:w="195" w:type="dxa"/>
              <w:bottom w:w="90" w:type="dxa"/>
              <w:right w:w="195" w:type="dxa"/>
            </w:tcMar>
            <w:vAlign w:val="center"/>
            <w:hideMark/>
          </w:tcPr>
          <w:p w:rsidR="00F46AE4" w:rsidRPr="00AC72C6" w:rsidRDefault="00F46AE4" w:rsidP="00AC72C6">
            <w:pPr>
              <w:rPr>
                <w:lang w:eastAsia="en-IN"/>
              </w:rPr>
            </w:pPr>
            <w:r w:rsidRPr="00AC72C6">
              <w:rPr>
                <w:lang w:eastAsia="en-IN"/>
              </w:rPr>
              <w:t>HLR_2</w:t>
            </w:r>
          </w:p>
        </w:tc>
        <w:tc>
          <w:tcPr>
            <w:tcW w:w="0" w:type="auto"/>
            <w:shd w:val="clear" w:color="auto" w:fill="auto"/>
            <w:tcMar>
              <w:top w:w="90" w:type="dxa"/>
              <w:left w:w="195" w:type="dxa"/>
              <w:bottom w:w="90" w:type="dxa"/>
              <w:right w:w="195" w:type="dxa"/>
            </w:tcMar>
            <w:vAlign w:val="center"/>
            <w:hideMark/>
          </w:tcPr>
          <w:p w:rsidR="00F46AE4" w:rsidRPr="00AC72C6" w:rsidRDefault="00156CF5" w:rsidP="00AC72C6">
            <w:pPr>
              <w:rPr>
                <w:lang w:eastAsia="en-IN"/>
              </w:rPr>
            </w:pPr>
            <w:r w:rsidRPr="00156CF5">
              <w:rPr>
                <w:lang w:eastAsia="en-IN"/>
              </w:rPr>
              <w:t>A windscreen wiper or windshield wiper is a device used to remove rain, snow, ice and debris from a windscreen or windshield.</w:t>
            </w:r>
          </w:p>
        </w:tc>
      </w:tr>
      <w:tr w:rsidR="00F46AE4" w:rsidRPr="00AC72C6" w:rsidTr="00AC72C6">
        <w:tc>
          <w:tcPr>
            <w:tcW w:w="0" w:type="auto"/>
            <w:shd w:val="clear" w:color="auto" w:fill="auto"/>
            <w:tcMar>
              <w:top w:w="90" w:type="dxa"/>
              <w:left w:w="195" w:type="dxa"/>
              <w:bottom w:w="90" w:type="dxa"/>
              <w:right w:w="195" w:type="dxa"/>
            </w:tcMar>
            <w:vAlign w:val="center"/>
            <w:hideMark/>
          </w:tcPr>
          <w:p w:rsidR="00F46AE4" w:rsidRPr="00AC72C6" w:rsidRDefault="00F46AE4" w:rsidP="00AC72C6">
            <w:pPr>
              <w:rPr>
                <w:lang w:eastAsia="en-IN"/>
              </w:rPr>
            </w:pPr>
            <w:r w:rsidRPr="00AC72C6">
              <w:rPr>
                <w:lang w:eastAsia="en-IN"/>
              </w:rPr>
              <w:t>HLR_3</w:t>
            </w:r>
          </w:p>
        </w:tc>
        <w:tc>
          <w:tcPr>
            <w:tcW w:w="0" w:type="auto"/>
            <w:shd w:val="clear" w:color="auto" w:fill="auto"/>
            <w:tcMar>
              <w:top w:w="90" w:type="dxa"/>
              <w:left w:w="195" w:type="dxa"/>
              <w:bottom w:w="90" w:type="dxa"/>
              <w:right w:w="195" w:type="dxa"/>
            </w:tcMar>
            <w:vAlign w:val="center"/>
            <w:hideMark/>
          </w:tcPr>
          <w:p w:rsidR="00F46AE4" w:rsidRPr="00AC72C6" w:rsidRDefault="00156CF5" w:rsidP="00AC72C6">
            <w:pPr>
              <w:rPr>
                <w:lang w:eastAsia="en-IN"/>
              </w:rPr>
            </w:pPr>
            <w:r w:rsidRPr="00156CF5">
              <w:rPr>
                <w:lang w:eastAsia="en-IN"/>
              </w:rPr>
              <w:t>Quality and reliability wiper systems meet the highest technical requirements and are the basis for vehicles with sophisticated features.</w:t>
            </w:r>
          </w:p>
        </w:tc>
      </w:tr>
      <w:tr w:rsidR="00F46AE4" w:rsidRPr="00AC72C6" w:rsidTr="00AC72C6">
        <w:tc>
          <w:tcPr>
            <w:tcW w:w="0" w:type="auto"/>
            <w:shd w:val="clear" w:color="auto" w:fill="auto"/>
            <w:tcMar>
              <w:top w:w="90" w:type="dxa"/>
              <w:left w:w="195" w:type="dxa"/>
              <w:bottom w:w="90" w:type="dxa"/>
              <w:right w:w="195" w:type="dxa"/>
            </w:tcMar>
            <w:vAlign w:val="center"/>
            <w:hideMark/>
          </w:tcPr>
          <w:p w:rsidR="00F46AE4" w:rsidRPr="00AC72C6" w:rsidRDefault="00F46AE4" w:rsidP="00AC72C6">
            <w:pPr>
              <w:rPr>
                <w:lang w:eastAsia="en-IN"/>
              </w:rPr>
            </w:pPr>
            <w:r w:rsidRPr="00AC72C6">
              <w:rPr>
                <w:lang w:eastAsia="en-IN"/>
              </w:rPr>
              <w:t>HLR_4</w:t>
            </w:r>
          </w:p>
        </w:tc>
        <w:tc>
          <w:tcPr>
            <w:tcW w:w="0" w:type="auto"/>
            <w:shd w:val="clear" w:color="auto" w:fill="auto"/>
            <w:tcMar>
              <w:top w:w="90" w:type="dxa"/>
              <w:left w:w="195" w:type="dxa"/>
              <w:bottom w:w="90" w:type="dxa"/>
              <w:right w:w="195" w:type="dxa"/>
            </w:tcMar>
            <w:vAlign w:val="center"/>
            <w:hideMark/>
          </w:tcPr>
          <w:p w:rsidR="00F46AE4" w:rsidRPr="00AC72C6" w:rsidRDefault="00156CF5" w:rsidP="00AC72C6">
            <w:pPr>
              <w:rPr>
                <w:lang w:eastAsia="en-IN"/>
              </w:rPr>
            </w:pPr>
            <w:r w:rsidRPr="00156CF5">
              <w:rPr>
                <w:lang w:eastAsia="en-IN"/>
              </w:rPr>
              <w:t>Almost all motor vehicle, including trains, aircraft and watercraft, are equipped with such wipers, which are usually an essential requirement.</w:t>
            </w:r>
          </w:p>
        </w:tc>
      </w:tr>
      <w:tr w:rsidR="00F46AE4" w:rsidRPr="00AC72C6" w:rsidTr="00AC72C6">
        <w:tc>
          <w:tcPr>
            <w:tcW w:w="0" w:type="auto"/>
            <w:shd w:val="clear" w:color="auto" w:fill="auto"/>
            <w:tcMar>
              <w:top w:w="90" w:type="dxa"/>
              <w:left w:w="195" w:type="dxa"/>
              <w:bottom w:w="90" w:type="dxa"/>
              <w:right w:w="195" w:type="dxa"/>
            </w:tcMar>
            <w:vAlign w:val="center"/>
            <w:hideMark/>
          </w:tcPr>
          <w:p w:rsidR="00F46AE4" w:rsidRPr="00AC72C6" w:rsidRDefault="00F46AE4" w:rsidP="00AC72C6">
            <w:pPr>
              <w:rPr>
                <w:lang w:eastAsia="en-IN"/>
              </w:rPr>
            </w:pPr>
            <w:r w:rsidRPr="00AC72C6">
              <w:rPr>
                <w:lang w:eastAsia="en-IN"/>
              </w:rPr>
              <w:t>HLR_5</w:t>
            </w:r>
          </w:p>
        </w:tc>
        <w:tc>
          <w:tcPr>
            <w:tcW w:w="0" w:type="auto"/>
            <w:shd w:val="clear" w:color="auto" w:fill="auto"/>
            <w:tcMar>
              <w:top w:w="90" w:type="dxa"/>
              <w:left w:w="195" w:type="dxa"/>
              <w:bottom w:w="90" w:type="dxa"/>
              <w:right w:w="195" w:type="dxa"/>
            </w:tcMar>
            <w:vAlign w:val="center"/>
            <w:hideMark/>
          </w:tcPr>
          <w:p w:rsidR="00F46AE4" w:rsidRPr="00AC72C6" w:rsidRDefault="00156CF5" w:rsidP="00AC72C6">
            <w:pPr>
              <w:rPr>
                <w:lang w:eastAsia="en-IN"/>
              </w:rPr>
            </w:pPr>
            <w:r w:rsidRPr="00156CF5">
              <w:rPr>
                <w:lang w:eastAsia="en-IN"/>
              </w:rPr>
              <w:t>Our project brings forward this system to automate the wiper system having no need for manual intervention.</w:t>
            </w:r>
          </w:p>
        </w:tc>
      </w:tr>
    </w:tbl>
    <w:p w:rsidR="00AC72C6" w:rsidRDefault="00AC72C6" w:rsidP="00DB5A8E"/>
    <w:p w:rsidR="00AC72C6" w:rsidRPr="00DB5A8E" w:rsidRDefault="00AC72C6" w:rsidP="00AC72C6">
      <w:pPr>
        <w:pStyle w:val="Heading3"/>
      </w:pPr>
      <w:bookmarkStart w:id="36" w:name="_Toc95931134"/>
      <w:r>
        <w:t>Low Level Requirements</w:t>
      </w:r>
      <w:bookmarkEnd w:id="36"/>
    </w:p>
    <w:tbl>
      <w:tblPr>
        <w:tblW w:w="0" w:type="auto"/>
        <w:shd w:val="clear" w:color="auto" w:fill="0D1117"/>
        <w:tblCellMar>
          <w:top w:w="15" w:type="dxa"/>
          <w:left w:w="15" w:type="dxa"/>
          <w:bottom w:w="15" w:type="dxa"/>
          <w:right w:w="15" w:type="dxa"/>
        </w:tblCellMar>
        <w:tblLook w:val="04A0"/>
      </w:tblPr>
      <w:tblGrid>
        <w:gridCol w:w="1084"/>
        <w:gridCol w:w="8332"/>
      </w:tblGrid>
      <w:tr w:rsidR="00A42471" w:rsidRPr="00AC72C6" w:rsidTr="00AC72C6">
        <w:trPr>
          <w:tblHead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42471" w:rsidRDefault="00A42471" w:rsidP="00AC72C6">
            <w:pPr>
              <w:rPr>
                <w:b/>
                <w:lang w:eastAsia="en-IN"/>
              </w:rPr>
            </w:pPr>
            <w:r w:rsidRPr="00A42471">
              <w:rPr>
                <w:b/>
                <w:lang w:eastAsia="en-IN"/>
              </w:rPr>
              <w:t>ID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42471" w:rsidRDefault="00A42471" w:rsidP="00AC72C6">
            <w:pPr>
              <w:rPr>
                <w:b/>
                <w:lang w:eastAsia="en-IN"/>
              </w:rPr>
            </w:pPr>
            <w:r w:rsidRPr="00A42471">
              <w:rPr>
                <w:b/>
                <w:lang w:eastAsia="en-IN"/>
              </w:rPr>
              <w:t>Description</w:t>
            </w:r>
          </w:p>
        </w:tc>
      </w:tr>
      <w:tr w:rsidR="00A42471"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C72C6">
              <w:rPr>
                <w:lang w:eastAsia="en-IN"/>
              </w:rPr>
              <w:t>LLR_1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42471">
              <w:rPr>
                <w:lang w:eastAsia="en-IN"/>
              </w:rPr>
              <w:t>A new mechatronic reversing system can now be used to clean the windshield with two wiper arms, whereby one wiper arm is powered directly and the other indirectly using a connection link.</w:t>
            </w:r>
          </w:p>
        </w:tc>
      </w:tr>
      <w:tr w:rsidR="00A42471"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C72C6">
              <w:rPr>
                <w:lang w:eastAsia="en-IN"/>
              </w:rPr>
              <w:t>LLR_2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42471">
              <w:rPr>
                <w:lang w:eastAsia="en-IN"/>
              </w:rPr>
              <w:t>Wiper motor is automatically ON during the time of rainfall.</w:t>
            </w:r>
          </w:p>
        </w:tc>
      </w:tr>
      <w:tr w:rsidR="00A42471"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C72C6">
              <w:rPr>
                <w:lang w:eastAsia="en-IN"/>
              </w:rPr>
              <w:t>LLR_3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42471">
              <w:rPr>
                <w:lang w:eastAsia="en-IN"/>
              </w:rPr>
              <w:t>Existing system manually used control stalk to activate wiper and the process of pulling up wiper is difficult to be handled.</w:t>
            </w:r>
          </w:p>
        </w:tc>
      </w:tr>
      <w:tr w:rsidR="00A42471"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C72C6">
              <w:rPr>
                <w:lang w:eastAsia="en-IN"/>
              </w:rPr>
              <w:t>LLR_4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495320" w:rsidP="00AC72C6">
            <w:pPr>
              <w:rPr>
                <w:lang w:eastAsia="en-IN"/>
              </w:rPr>
            </w:pPr>
            <w:r>
              <w:rPr>
                <w:lang w:eastAsia="en-IN"/>
              </w:rPr>
              <w:t>Lower level parsing.</w:t>
            </w:r>
            <w:r w:rsidR="00A42471" w:rsidRPr="00A42471">
              <w:rPr>
                <w:lang w:eastAsia="en-IN"/>
              </w:rPr>
              <w:t xml:space="preserve"> Under the hood, the Requirement class d</w:t>
            </w:r>
            <w:r>
              <w:rPr>
                <w:lang w:eastAsia="en-IN"/>
              </w:rPr>
              <w:t xml:space="preserve">oes most of the </w:t>
            </w:r>
            <w:r>
              <w:rPr>
                <w:lang w:eastAsia="en-IN"/>
              </w:rPr>
              <w:lastRenderedPageBreak/>
              <w:t>heavy lifting. C</w:t>
            </w:r>
            <w:r w:rsidR="00A42471" w:rsidRPr="00A42471">
              <w:rPr>
                <w:lang w:eastAsia="en-IN"/>
              </w:rPr>
              <w:t>lass requirements.</w:t>
            </w:r>
          </w:p>
        </w:tc>
      </w:tr>
      <w:tr w:rsidR="00A42471" w:rsidRPr="00AC72C6" w:rsidTr="00AC72C6">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C72C6">
              <w:rPr>
                <w:lang w:eastAsia="en-IN"/>
              </w:rPr>
              <w:lastRenderedPageBreak/>
              <w:t>LLR_5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rsidR="00A42471" w:rsidRPr="00AC72C6" w:rsidRDefault="00A42471" w:rsidP="00AC72C6">
            <w:pPr>
              <w:rPr>
                <w:lang w:eastAsia="en-IN"/>
              </w:rPr>
            </w:pPr>
            <w:r w:rsidRPr="00A42471">
              <w:rPr>
                <w:lang w:eastAsia="en-IN"/>
              </w:rPr>
              <w:t>These systems detect droplets of rain on the windshield and automatically turn on and adjust the wiper system.</w:t>
            </w:r>
          </w:p>
        </w:tc>
      </w:tr>
    </w:tbl>
    <w:p w:rsidR="00A42471" w:rsidRDefault="00A42471" w:rsidP="001A59DE">
      <w:pPr>
        <w:pStyle w:val="Heading2"/>
      </w:pPr>
      <w:bookmarkStart w:id="37" w:name="_Toc95931135"/>
    </w:p>
    <w:p w:rsidR="001A59DE" w:rsidRDefault="001A59DE" w:rsidP="001A59DE">
      <w:pPr>
        <w:pStyle w:val="Heading2"/>
      </w:pPr>
      <w:r>
        <w:t>Design</w:t>
      </w:r>
      <w:bookmarkEnd w:id="37"/>
    </w:p>
    <w:p w:rsidR="001A59DE" w:rsidRDefault="00A42471" w:rsidP="00DA6450">
      <w:r>
        <w:rPr>
          <w:noProof/>
          <w:lang w:val="en-US"/>
        </w:rPr>
        <w:drawing>
          <wp:inline distT="0" distB="0" distL="0" distR="0">
            <wp:extent cx="4495800" cy="6191250"/>
            <wp:effectExtent l="19050" t="0" r="0" b="0"/>
            <wp:docPr id="3" name="Picture 3" descr="164137426427858476905649825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413742642785847690564982585565"/>
                    <pic:cNvPicPr>
                      <a:picLocks noChangeAspect="1" noChangeArrowheads="1"/>
                    </pic:cNvPicPr>
                  </pic:nvPicPr>
                  <pic:blipFill>
                    <a:blip r:embed="rId20"/>
                    <a:srcRect/>
                    <a:stretch>
                      <a:fillRect/>
                    </a:stretch>
                  </pic:blipFill>
                  <pic:spPr bwMode="auto">
                    <a:xfrm>
                      <a:off x="0" y="0"/>
                      <a:ext cx="4495800" cy="6191250"/>
                    </a:xfrm>
                    <a:prstGeom prst="rect">
                      <a:avLst/>
                    </a:prstGeom>
                    <a:noFill/>
                    <a:ln w="9525">
                      <a:noFill/>
                      <a:miter lim="800000"/>
                      <a:headEnd/>
                      <a:tailEnd/>
                    </a:ln>
                  </pic:spPr>
                </pic:pic>
              </a:graphicData>
            </a:graphic>
          </wp:inline>
        </w:drawing>
      </w:r>
    </w:p>
    <w:p w:rsidR="00A42471" w:rsidRDefault="00A42471" w:rsidP="00A20427">
      <w:pPr>
        <w:ind w:left="1440" w:firstLine="720"/>
      </w:pPr>
      <w:bookmarkStart w:id="38" w:name="_Toc95933222"/>
    </w:p>
    <w:p w:rsidR="001A59DE" w:rsidRDefault="00A20427" w:rsidP="00A20427">
      <w:pPr>
        <w:ind w:left="1440" w:firstLine="720"/>
      </w:pPr>
      <w:r>
        <w:t xml:space="preserve">Figure </w:t>
      </w:r>
      <w:r w:rsidR="00A3567E">
        <w:t xml:space="preserve">9 </w:t>
      </w:r>
      <w:r w:rsidR="00C5692C">
        <w:t>Behaviour</w:t>
      </w:r>
      <w:r w:rsidR="001A59DE">
        <w:t xml:space="preserve"> Diagram</w:t>
      </w:r>
      <w:bookmarkEnd w:id="38"/>
      <w:r w:rsidR="00A42471">
        <w:t xml:space="preserve"> High Level</w:t>
      </w:r>
    </w:p>
    <w:p w:rsidR="001A59DE" w:rsidRDefault="001A59DE" w:rsidP="00DA6450"/>
    <w:p w:rsidR="001A59DE" w:rsidRDefault="00A42471" w:rsidP="00DA6450">
      <w:r>
        <w:rPr>
          <w:noProof/>
          <w:lang w:val="en-US"/>
        </w:rPr>
        <w:drawing>
          <wp:inline distT="0" distB="0" distL="0" distR="0">
            <wp:extent cx="5731510" cy="4544750"/>
            <wp:effectExtent l="19050" t="0" r="2540" b="0"/>
            <wp:docPr id="6" name="Picture 6" descr="Rain-sensor-Wiper-Controller-system-RWC-as-a-UML-MARTE-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n-sensor-Wiper-Controller-system-RWC-as-a-UML-MARTE-sequence-diagram"/>
                    <pic:cNvPicPr>
                      <a:picLocks noChangeAspect="1" noChangeArrowheads="1"/>
                    </pic:cNvPicPr>
                  </pic:nvPicPr>
                  <pic:blipFill>
                    <a:blip r:embed="rId21"/>
                    <a:srcRect/>
                    <a:stretch>
                      <a:fillRect/>
                    </a:stretch>
                  </pic:blipFill>
                  <pic:spPr bwMode="auto">
                    <a:xfrm>
                      <a:off x="0" y="0"/>
                      <a:ext cx="5731510" cy="4544750"/>
                    </a:xfrm>
                    <a:prstGeom prst="rect">
                      <a:avLst/>
                    </a:prstGeom>
                    <a:noFill/>
                    <a:ln w="9525">
                      <a:noFill/>
                      <a:miter lim="800000"/>
                      <a:headEnd/>
                      <a:tailEnd/>
                    </a:ln>
                  </pic:spPr>
                </pic:pic>
              </a:graphicData>
            </a:graphic>
          </wp:inline>
        </w:drawing>
      </w:r>
    </w:p>
    <w:p w:rsidR="00883DD0" w:rsidRDefault="00A20427" w:rsidP="00A20427">
      <w:pPr>
        <w:ind w:left="2160" w:firstLine="720"/>
      </w:pPr>
      <w:bookmarkStart w:id="39" w:name="_Toc95933223"/>
      <w:r>
        <w:t xml:space="preserve">Figure </w:t>
      </w:r>
      <w:r w:rsidR="00A3567E">
        <w:t xml:space="preserve">10 </w:t>
      </w:r>
      <w:r w:rsidR="00A42471">
        <w:t xml:space="preserve">Use case </w:t>
      </w:r>
      <w:r w:rsidR="00883DD0">
        <w:t>Diagram</w:t>
      </w:r>
      <w:bookmarkEnd w:id="39"/>
    </w:p>
    <w:p w:rsidR="00883DD0" w:rsidRDefault="00883DD0" w:rsidP="00883DD0"/>
    <w:p w:rsidR="00883DD0" w:rsidRDefault="00883DD0" w:rsidP="00883DD0"/>
    <w:p w:rsidR="00883DD0" w:rsidRDefault="00D3594E" w:rsidP="00883DD0">
      <w:r>
        <w:rPr>
          <w:noProof/>
          <w:lang w:val="en-US"/>
        </w:rPr>
        <w:lastRenderedPageBreak/>
        <w:drawing>
          <wp:inline distT="0" distB="0" distL="0" distR="0">
            <wp:extent cx="5731510" cy="4144323"/>
            <wp:effectExtent l="19050" t="0" r="2540" b="0"/>
            <wp:docPr id="9" name="Picture 9" descr="1641373084921312944975279428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6413730849213129449752794283225"/>
                    <pic:cNvPicPr>
                      <a:picLocks noChangeAspect="1" noChangeArrowheads="1"/>
                    </pic:cNvPicPr>
                  </pic:nvPicPr>
                  <pic:blipFill>
                    <a:blip r:embed="rId22"/>
                    <a:srcRect/>
                    <a:stretch>
                      <a:fillRect/>
                    </a:stretch>
                  </pic:blipFill>
                  <pic:spPr bwMode="auto">
                    <a:xfrm>
                      <a:off x="0" y="0"/>
                      <a:ext cx="5731510" cy="4144323"/>
                    </a:xfrm>
                    <a:prstGeom prst="rect">
                      <a:avLst/>
                    </a:prstGeom>
                    <a:noFill/>
                    <a:ln w="9525">
                      <a:noFill/>
                      <a:miter lim="800000"/>
                      <a:headEnd/>
                      <a:tailEnd/>
                    </a:ln>
                  </pic:spPr>
                </pic:pic>
              </a:graphicData>
            </a:graphic>
          </wp:inline>
        </w:drawing>
      </w:r>
    </w:p>
    <w:p w:rsidR="00883DD0" w:rsidRDefault="00A20427" w:rsidP="00A20427">
      <w:pPr>
        <w:ind w:left="2160" w:firstLine="720"/>
      </w:pPr>
      <w:bookmarkStart w:id="40" w:name="_Toc95933224"/>
      <w:r>
        <w:t xml:space="preserve">Figure </w:t>
      </w:r>
      <w:r w:rsidR="00A3567E">
        <w:t>11</w:t>
      </w:r>
      <w:r w:rsidR="00D3594E">
        <w:t xml:space="preserve"> Block</w:t>
      </w:r>
      <w:r w:rsidR="00883DD0">
        <w:t xml:space="preserve"> Diagram</w:t>
      </w:r>
      <w:bookmarkEnd w:id="40"/>
    </w:p>
    <w:p w:rsidR="00883DD0" w:rsidRDefault="00883DD0" w:rsidP="001A59DE">
      <w:pPr>
        <w:pStyle w:val="Heading2"/>
      </w:pPr>
    </w:p>
    <w:p w:rsidR="001A59DE" w:rsidRDefault="00AC72C6" w:rsidP="001A59DE">
      <w:pPr>
        <w:pStyle w:val="Heading2"/>
      </w:pPr>
      <w:bookmarkStart w:id="41" w:name="_Toc95931136"/>
      <w:r w:rsidRPr="00AC72C6">
        <w:t>Test Plan</w:t>
      </w:r>
      <w:bookmarkEnd w:id="41"/>
    </w:p>
    <w:p w:rsidR="001A59DE" w:rsidRDefault="001A59DE" w:rsidP="001A59DE">
      <w:pPr>
        <w:pStyle w:val="Heading3"/>
      </w:pPr>
      <w:bookmarkStart w:id="42" w:name="_Toc95931137"/>
      <w:r w:rsidRPr="001A59DE">
        <w:t>High Level Test Plan</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24"/>
        <w:gridCol w:w="1825"/>
        <w:gridCol w:w="1878"/>
        <w:gridCol w:w="1840"/>
        <w:gridCol w:w="1901"/>
        <w:gridCol w:w="1048"/>
      </w:tblGrid>
      <w:tr w:rsidR="00EC59BD" w:rsidRPr="001A59DE" w:rsidTr="00EC59BD">
        <w:trPr>
          <w:tblHeader/>
        </w:trPr>
        <w:tc>
          <w:tcPr>
            <w:tcW w:w="0" w:type="auto"/>
            <w:shd w:val="clear" w:color="auto" w:fill="auto"/>
            <w:tcMar>
              <w:top w:w="90" w:type="dxa"/>
              <w:left w:w="195" w:type="dxa"/>
              <w:bottom w:w="90" w:type="dxa"/>
              <w:right w:w="195" w:type="dxa"/>
            </w:tcMar>
            <w:vAlign w:val="center"/>
            <w:hideMark/>
          </w:tcPr>
          <w:p w:rsidR="00EC59BD" w:rsidRPr="00EC59BD" w:rsidRDefault="00EC59BD" w:rsidP="001A59DE">
            <w:pPr>
              <w:rPr>
                <w:b/>
                <w:lang w:eastAsia="en-IN"/>
              </w:rPr>
            </w:pPr>
            <w:r w:rsidRPr="00EC59BD">
              <w:rPr>
                <w:b/>
                <w:lang w:eastAsia="en-IN"/>
              </w:rPr>
              <w:t>ID</w:t>
            </w:r>
          </w:p>
        </w:tc>
        <w:tc>
          <w:tcPr>
            <w:tcW w:w="0" w:type="auto"/>
            <w:shd w:val="clear" w:color="auto" w:fill="auto"/>
            <w:tcMar>
              <w:top w:w="90" w:type="dxa"/>
              <w:left w:w="195" w:type="dxa"/>
              <w:bottom w:w="90" w:type="dxa"/>
              <w:right w:w="195" w:type="dxa"/>
            </w:tcMar>
            <w:vAlign w:val="center"/>
            <w:hideMark/>
          </w:tcPr>
          <w:p w:rsidR="00EC59BD" w:rsidRPr="00EC59BD" w:rsidRDefault="00EC59BD" w:rsidP="001A59DE">
            <w:pPr>
              <w:rPr>
                <w:b/>
                <w:lang w:eastAsia="en-IN"/>
              </w:rPr>
            </w:pPr>
            <w:r w:rsidRPr="00EC59BD">
              <w:rPr>
                <w:b/>
                <w:lang w:eastAsia="en-IN"/>
              </w:rPr>
              <w:t>Description</w:t>
            </w:r>
          </w:p>
        </w:tc>
        <w:tc>
          <w:tcPr>
            <w:tcW w:w="0" w:type="auto"/>
            <w:shd w:val="clear" w:color="auto" w:fill="auto"/>
            <w:tcMar>
              <w:top w:w="90" w:type="dxa"/>
              <w:left w:w="195" w:type="dxa"/>
              <w:bottom w:w="90" w:type="dxa"/>
              <w:right w:w="195" w:type="dxa"/>
            </w:tcMar>
            <w:vAlign w:val="center"/>
            <w:hideMark/>
          </w:tcPr>
          <w:p w:rsidR="00EC59BD" w:rsidRPr="00EC59BD" w:rsidRDefault="00EC59BD" w:rsidP="001A59DE">
            <w:pPr>
              <w:rPr>
                <w:b/>
                <w:lang w:eastAsia="en-IN"/>
              </w:rPr>
            </w:pPr>
            <w:r w:rsidRPr="00EC59BD">
              <w:rPr>
                <w:b/>
                <w:lang w:eastAsia="en-IN"/>
              </w:rPr>
              <w:t>Expected I/P</w:t>
            </w:r>
          </w:p>
        </w:tc>
        <w:tc>
          <w:tcPr>
            <w:tcW w:w="0" w:type="auto"/>
            <w:tcMar>
              <w:top w:w="90" w:type="dxa"/>
              <w:left w:w="195" w:type="dxa"/>
              <w:bottom w:w="90" w:type="dxa"/>
              <w:right w:w="195" w:type="dxa"/>
            </w:tcMar>
          </w:tcPr>
          <w:p w:rsidR="00EC59BD" w:rsidRPr="00EC59BD" w:rsidRDefault="00EC59BD" w:rsidP="001A59DE">
            <w:pPr>
              <w:rPr>
                <w:b/>
                <w:lang w:eastAsia="en-IN"/>
              </w:rPr>
            </w:pPr>
            <w:r w:rsidRPr="00EC59BD">
              <w:rPr>
                <w:b/>
                <w:lang w:eastAsia="en-IN"/>
              </w:rPr>
              <w:t>Expected O/P</w:t>
            </w:r>
          </w:p>
        </w:tc>
        <w:tc>
          <w:tcPr>
            <w:tcW w:w="0" w:type="auto"/>
            <w:shd w:val="clear" w:color="auto" w:fill="auto"/>
            <w:tcMar>
              <w:top w:w="90" w:type="dxa"/>
              <w:left w:w="195" w:type="dxa"/>
              <w:bottom w:w="90" w:type="dxa"/>
              <w:right w:w="195" w:type="dxa"/>
            </w:tcMar>
            <w:vAlign w:val="center"/>
            <w:hideMark/>
          </w:tcPr>
          <w:p w:rsidR="00EC59BD" w:rsidRPr="00EC59BD" w:rsidRDefault="00EC59BD" w:rsidP="001A59DE">
            <w:pPr>
              <w:rPr>
                <w:b/>
                <w:lang w:eastAsia="en-IN"/>
              </w:rPr>
            </w:pPr>
            <w:r w:rsidRPr="00EC59BD">
              <w:rPr>
                <w:b/>
                <w:lang w:eastAsia="en-IN"/>
              </w:rPr>
              <w:t>Actual O/P</w:t>
            </w:r>
          </w:p>
        </w:tc>
        <w:tc>
          <w:tcPr>
            <w:tcW w:w="0" w:type="auto"/>
            <w:shd w:val="clear" w:color="auto" w:fill="auto"/>
            <w:tcMar>
              <w:top w:w="90" w:type="dxa"/>
              <w:left w:w="195" w:type="dxa"/>
              <w:bottom w:w="90" w:type="dxa"/>
              <w:right w:w="195" w:type="dxa"/>
            </w:tcMar>
            <w:vAlign w:val="center"/>
            <w:hideMark/>
          </w:tcPr>
          <w:p w:rsidR="00EC59BD" w:rsidRPr="00EC59BD" w:rsidRDefault="00EC59BD" w:rsidP="001A59DE">
            <w:pPr>
              <w:rPr>
                <w:b/>
                <w:lang w:eastAsia="en-IN"/>
              </w:rPr>
            </w:pPr>
            <w:r w:rsidRPr="00EC59BD">
              <w:rPr>
                <w:b/>
                <w:lang w:eastAsia="en-IN"/>
              </w:rPr>
              <w:t>Status</w:t>
            </w:r>
          </w:p>
        </w:tc>
      </w:tr>
      <w:tr w:rsidR="00EC59BD" w:rsidRPr="001A59DE" w:rsidTr="00EC59BD">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Pr>
                <w:lang w:eastAsia="en-IN"/>
              </w:rPr>
              <w:t>H</w:t>
            </w:r>
            <w:r w:rsidRPr="001A59DE">
              <w:rPr>
                <w:lang w:eastAsia="en-IN"/>
              </w:rPr>
              <w:t>_</w:t>
            </w:r>
            <w:r>
              <w:rPr>
                <w:lang w:eastAsia="en-IN"/>
              </w:rPr>
              <w:t>0</w:t>
            </w:r>
            <w:r w:rsidRPr="001A59DE">
              <w:rPr>
                <w:lang w:eastAsia="en-IN"/>
              </w:rPr>
              <w:t>1</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To monitor surroundings temperature</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DHT 11 Temperature sensor is used to detect temperature</w:t>
            </w:r>
          </w:p>
        </w:tc>
        <w:tc>
          <w:tcPr>
            <w:tcW w:w="0" w:type="auto"/>
            <w:tcMar>
              <w:top w:w="90" w:type="dxa"/>
              <w:left w:w="195" w:type="dxa"/>
              <w:bottom w:w="90" w:type="dxa"/>
              <w:right w:w="195" w:type="dxa"/>
            </w:tcMar>
          </w:tcPr>
          <w:p w:rsidR="00EC59BD" w:rsidRPr="001A59DE" w:rsidRDefault="00EC59BD" w:rsidP="001A59DE">
            <w:pPr>
              <w:rPr>
                <w:lang w:eastAsia="en-IN"/>
              </w:rPr>
            </w:pPr>
            <w:r w:rsidRPr="00EC59BD">
              <w:rPr>
                <w:lang w:eastAsia="en-IN"/>
              </w:rPr>
              <w:t>According to Temperature values wiper is operated</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According to Temperature values automatic wiper is operated</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Pr>
                <w:lang w:eastAsia="en-IN"/>
              </w:rPr>
              <w:t>Passed</w:t>
            </w:r>
          </w:p>
        </w:tc>
      </w:tr>
      <w:tr w:rsidR="00EC59BD" w:rsidRPr="001A59DE" w:rsidTr="00EC59BD">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Pr>
                <w:lang w:eastAsia="en-IN"/>
              </w:rPr>
              <w:t>H</w:t>
            </w:r>
            <w:r w:rsidRPr="001A59DE">
              <w:rPr>
                <w:lang w:eastAsia="en-IN"/>
              </w:rPr>
              <w:t>_</w:t>
            </w:r>
            <w:r>
              <w:rPr>
                <w:lang w:eastAsia="en-IN"/>
              </w:rPr>
              <w:t>0</w:t>
            </w:r>
            <w:r w:rsidRPr="001A59DE">
              <w:rPr>
                <w:lang w:eastAsia="en-IN"/>
              </w:rPr>
              <w:t>2</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To monitor Rain condition</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Rain Sensor is used to detect the rain condition</w:t>
            </w:r>
          </w:p>
        </w:tc>
        <w:tc>
          <w:tcPr>
            <w:tcW w:w="0" w:type="auto"/>
            <w:tcMar>
              <w:top w:w="90" w:type="dxa"/>
              <w:left w:w="195" w:type="dxa"/>
              <w:bottom w:w="90" w:type="dxa"/>
              <w:right w:w="195" w:type="dxa"/>
            </w:tcMar>
          </w:tcPr>
          <w:p w:rsidR="00EC59BD" w:rsidRPr="001A59DE" w:rsidRDefault="00EC59BD" w:rsidP="001A59DE">
            <w:pPr>
              <w:rPr>
                <w:lang w:eastAsia="en-IN"/>
              </w:rPr>
            </w:pPr>
            <w:r w:rsidRPr="00EC59BD">
              <w:rPr>
                <w:lang w:eastAsia="en-IN"/>
              </w:rPr>
              <w:t>According to Rain condition wiper is operated</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According to Rain condition wiper is operated</w:t>
            </w:r>
          </w:p>
        </w:tc>
        <w:tc>
          <w:tcPr>
            <w:tcW w:w="0" w:type="auto"/>
            <w:shd w:val="clear" w:color="auto" w:fill="auto"/>
            <w:tcMar>
              <w:top w:w="90" w:type="dxa"/>
              <w:left w:w="195" w:type="dxa"/>
              <w:bottom w:w="90" w:type="dxa"/>
              <w:right w:w="195" w:type="dxa"/>
            </w:tcMar>
            <w:vAlign w:val="center"/>
            <w:hideMark/>
          </w:tcPr>
          <w:p w:rsidR="00EC59BD" w:rsidRPr="001A59DE" w:rsidRDefault="00EC59BD" w:rsidP="00EC59BD">
            <w:pPr>
              <w:rPr>
                <w:lang w:eastAsia="en-IN"/>
              </w:rPr>
            </w:pPr>
            <w:r>
              <w:rPr>
                <w:lang w:eastAsia="en-IN"/>
              </w:rPr>
              <w:t xml:space="preserve"> Passed</w:t>
            </w:r>
          </w:p>
        </w:tc>
      </w:tr>
      <w:tr w:rsidR="00EC59BD" w:rsidRPr="001A59DE" w:rsidTr="00EC59BD">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Pr>
                <w:lang w:eastAsia="en-IN"/>
              </w:rPr>
              <w:t>H</w:t>
            </w:r>
            <w:r w:rsidRPr="001A59DE">
              <w:rPr>
                <w:lang w:eastAsia="en-IN"/>
              </w:rPr>
              <w:t>_</w:t>
            </w:r>
            <w:r>
              <w:rPr>
                <w:lang w:eastAsia="en-IN"/>
              </w:rPr>
              <w:t>0</w:t>
            </w:r>
            <w:r w:rsidRPr="001A59DE">
              <w:rPr>
                <w:lang w:eastAsia="en-IN"/>
              </w:rPr>
              <w:t>3</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t xml:space="preserve">To monitor temperature and Rain </w:t>
            </w:r>
            <w:r w:rsidRPr="00EC59BD">
              <w:rPr>
                <w:lang w:eastAsia="en-IN"/>
              </w:rPr>
              <w:lastRenderedPageBreak/>
              <w:t>conditions</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sidRPr="00EC59BD">
              <w:rPr>
                <w:lang w:eastAsia="en-IN"/>
              </w:rPr>
              <w:lastRenderedPageBreak/>
              <w:t>Sensor values are detected</w:t>
            </w:r>
          </w:p>
        </w:tc>
        <w:tc>
          <w:tcPr>
            <w:tcW w:w="0" w:type="auto"/>
            <w:tcMar>
              <w:top w:w="90" w:type="dxa"/>
              <w:left w:w="195" w:type="dxa"/>
              <w:bottom w:w="90" w:type="dxa"/>
              <w:right w:w="195" w:type="dxa"/>
            </w:tcMar>
          </w:tcPr>
          <w:p w:rsidR="00EC59BD" w:rsidRPr="001A59DE" w:rsidRDefault="0050018E" w:rsidP="001A59DE">
            <w:pPr>
              <w:rPr>
                <w:lang w:eastAsia="en-IN"/>
              </w:rPr>
            </w:pPr>
            <w:r>
              <w:rPr>
                <w:lang w:eastAsia="en-IN"/>
              </w:rPr>
              <w:t>4 LED lights are opera</w:t>
            </w:r>
            <w:r w:rsidR="00EC59BD" w:rsidRPr="00EC59BD">
              <w:rPr>
                <w:lang w:eastAsia="en-IN"/>
              </w:rPr>
              <w:t>ted accordingly</w:t>
            </w:r>
          </w:p>
        </w:tc>
        <w:tc>
          <w:tcPr>
            <w:tcW w:w="0" w:type="auto"/>
            <w:shd w:val="clear" w:color="auto" w:fill="auto"/>
            <w:tcMar>
              <w:top w:w="90" w:type="dxa"/>
              <w:left w:w="195" w:type="dxa"/>
              <w:bottom w:w="90" w:type="dxa"/>
              <w:right w:w="195" w:type="dxa"/>
            </w:tcMar>
            <w:vAlign w:val="center"/>
            <w:hideMark/>
          </w:tcPr>
          <w:p w:rsidR="00EC59BD" w:rsidRPr="001A59DE" w:rsidRDefault="0050018E" w:rsidP="001A59DE">
            <w:pPr>
              <w:rPr>
                <w:lang w:eastAsia="en-IN"/>
              </w:rPr>
            </w:pPr>
            <w:r>
              <w:rPr>
                <w:lang w:eastAsia="en-IN"/>
              </w:rPr>
              <w:t>4 LED lights are ope</w:t>
            </w:r>
            <w:r w:rsidR="00EC59BD" w:rsidRPr="00EC59BD">
              <w:rPr>
                <w:lang w:eastAsia="en-IN"/>
              </w:rPr>
              <w:t>r</w:t>
            </w:r>
            <w:r>
              <w:rPr>
                <w:lang w:eastAsia="en-IN"/>
              </w:rPr>
              <w:t>a</w:t>
            </w:r>
            <w:r w:rsidR="00EC59BD" w:rsidRPr="00EC59BD">
              <w:rPr>
                <w:lang w:eastAsia="en-IN"/>
              </w:rPr>
              <w:t>ted accordingly</w:t>
            </w:r>
          </w:p>
        </w:tc>
        <w:tc>
          <w:tcPr>
            <w:tcW w:w="0" w:type="auto"/>
            <w:shd w:val="clear" w:color="auto" w:fill="auto"/>
            <w:tcMar>
              <w:top w:w="90" w:type="dxa"/>
              <w:left w:w="195" w:type="dxa"/>
              <w:bottom w:w="90" w:type="dxa"/>
              <w:right w:w="195" w:type="dxa"/>
            </w:tcMar>
            <w:vAlign w:val="center"/>
            <w:hideMark/>
          </w:tcPr>
          <w:p w:rsidR="00EC59BD" w:rsidRPr="001A59DE" w:rsidRDefault="00EC59BD" w:rsidP="001A59DE">
            <w:pPr>
              <w:rPr>
                <w:lang w:eastAsia="en-IN"/>
              </w:rPr>
            </w:pPr>
            <w:r>
              <w:rPr>
                <w:lang w:eastAsia="en-IN"/>
              </w:rPr>
              <w:t>Passed</w:t>
            </w:r>
          </w:p>
        </w:tc>
      </w:tr>
    </w:tbl>
    <w:p w:rsidR="00C149E2" w:rsidRDefault="00C149E2" w:rsidP="00C149E2">
      <w:pPr>
        <w:pStyle w:val="Heading3"/>
        <w:rPr>
          <w:rFonts w:eastAsiaTheme="minorHAnsi" w:cstheme="minorBidi"/>
          <w:b w:val="0"/>
          <w:sz w:val="24"/>
          <w:szCs w:val="22"/>
        </w:rPr>
      </w:pPr>
    </w:p>
    <w:p w:rsidR="00C149E2" w:rsidRDefault="00C149E2" w:rsidP="00C149E2">
      <w:pPr>
        <w:pStyle w:val="Heading3"/>
      </w:pPr>
      <w:r w:rsidRPr="00395811">
        <w:t>Low Level Test Plan</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7"/>
        <w:gridCol w:w="1601"/>
        <w:gridCol w:w="1967"/>
        <w:gridCol w:w="1597"/>
        <w:gridCol w:w="1587"/>
        <w:gridCol w:w="1587"/>
      </w:tblGrid>
      <w:tr w:rsidR="00436C84" w:rsidRPr="00395811" w:rsidTr="00436C84">
        <w:trPr>
          <w:trHeight w:val="935"/>
          <w:tblHeader/>
        </w:trPr>
        <w:tc>
          <w:tcPr>
            <w:tcW w:w="0" w:type="auto"/>
            <w:shd w:val="clear" w:color="auto" w:fill="auto"/>
            <w:tcMar>
              <w:top w:w="90" w:type="dxa"/>
              <w:left w:w="195" w:type="dxa"/>
              <w:bottom w:w="90" w:type="dxa"/>
              <w:right w:w="195" w:type="dxa"/>
            </w:tcMar>
            <w:vAlign w:val="center"/>
            <w:hideMark/>
          </w:tcPr>
          <w:p w:rsidR="00436C84" w:rsidRPr="003B3AF3" w:rsidRDefault="00436C84" w:rsidP="00F41666">
            <w:pPr>
              <w:rPr>
                <w:b/>
                <w:lang w:eastAsia="en-IN"/>
              </w:rPr>
            </w:pPr>
            <w:r w:rsidRPr="003B3AF3">
              <w:rPr>
                <w:b/>
                <w:lang w:eastAsia="en-IN"/>
              </w:rPr>
              <w:t>ID</w:t>
            </w:r>
          </w:p>
        </w:tc>
        <w:tc>
          <w:tcPr>
            <w:tcW w:w="0" w:type="auto"/>
            <w:shd w:val="clear" w:color="auto" w:fill="auto"/>
            <w:tcMar>
              <w:top w:w="90" w:type="dxa"/>
              <w:left w:w="195" w:type="dxa"/>
              <w:bottom w:w="90" w:type="dxa"/>
              <w:right w:w="195" w:type="dxa"/>
            </w:tcMar>
            <w:vAlign w:val="center"/>
            <w:hideMark/>
          </w:tcPr>
          <w:p w:rsidR="00436C84" w:rsidRPr="003B3AF3" w:rsidRDefault="00436C84" w:rsidP="00F41666">
            <w:pPr>
              <w:rPr>
                <w:b/>
                <w:lang w:eastAsia="en-IN"/>
              </w:rPr>
            </w:pPr>
            <w:r w:rsidRPr="003B3AF3">
              <w:rPr>
                <w:b/>
                <w:lang w:eastAsia="en-IN"/>
              </w:rPr>
              <w:t>Description</w:t>
            </w:r>
          </w:p>
        </w:tc>
        <w:tc>
          <w:tcPr>
            <w:tcW w:w="0" w:type="auto"/>
            <w:shd w:val="clear" w:color="auto" w:fill="auto"/>
            <w:tcMar>
              <w:top w:w="90" w:type="dxa"/>
              <w:left w:w="195" w:type="dxa"/>
              <w:bottom w:w="90" w:type="dxa"/>
              <w:right w:w="195" w:type="dxa"/>
            </w:tcMar>
            <w:vAlign w:val="center"/>
            <w:hideMark/>
          </w:tcPr>
          <w:p w:rsidR="00436C84" w:rsidRPr="003B3AF3" w:rsidRDefault="00436C84" w:rsidP="00F41666">
            <w:pPr>
              <w:rPr>
                <w:b/>
                <w:lang w:eastAsia="en-IN"/>
              </w:rPr>
            </w:pPr>
            <w:r w:rsidRPr="003B3AF3">
              <w:rPr>
                <w:b/>
                <w:lang w:eastAsia="en-IN"/>
              </w:rPr>
              <w:t>Expected I/P</w:t>
            </w:r>
          </w:p>
        </w:tc>
        <w:tc>
          <w:tcPr>
            <w:tcW w:w="1597" w:type="dxa"/>
            <w:shd w:val="clear" w:color="auto" w:fill="auto"/>
            <w:tcMar>
              <w:top w:w="90" w:type="dxa"/>
              <w:left w:w="195" w:type="dxa"/>
              <w:bottom w:w="90" w:type="dxa"/>
              <w:right w:w="195" w:type="dxa"/>
            </w:tcMar>
            <w:vAlign w:val="center"/>
            <w:hideMark/>
          </w:tcPr>
          <w:p w:rsidR="00436C84" w:rsidRPr="003B3AF3" w:rsidRDefault="00436C84" w:rsidP="00F41666">
            <w:pPr>
              <w:rPr>
                <w:b/>
                <w:lang w:eastAsia="en-IN"/>
              </w:rPr>
            </w:pPr>
            <w:r w:rsidRPr="003B3AF3">
              <w:rPr>
                <w:b/>
                <w:lang w:eastAsia="en-IN"/>
              </w:rPr>
              <w:t>Expected O/P</w:t>
            </w:r>
          </w:p>
        </w:tc>
        <w:tc>
          <w:tcPr>
            <w:tcW w:w="1587" w:type="dxa"/>
          </w:tcPr>
          <w:p w:rsidR="00436C84" w:rsidRPr="003B3AF3" w:rsidRDefault="00436C84" w:rsidP="00F41666">
            <w:pPr>
              <w:rPr>
                <w:b/>
                <w:lang w:eastAsia="en-IN"/>
              </w:rPr>
            </w:pPr>
            <w:r>
              <w:rPr>
                <w:b/>
                <w:lang w:eastAsia="en-IN"/>
              </w:rPr>
              <w:t xml:space="preserve">    Actual O/P</w:t>
            </w:r>
          </w:p>
        </w:tc>
        <w:tc>
          <w:tcPr>
            <w:tcW w:w="1587" w:type="dxa"/>
          </w:tcPr>
          <w:p w:rsidR="00436C84" w:rsidRPr="003B3AF3" w:rsidRDefault="00436C84" w:rsidP="00F41666">
            <w:pPr>
              <w:rPr>
                <w:b/>
                <w:lang w:eastAsia="en-IN"/>
              </w:rPr>
            </w:pPr>
            <w:r>
              <w:rPr>
                <w:b/>
                <w:lang w:eastAsia="en-IN"/>
              </w:rPr>
              <w:t xml:space="preserve">      Status</w:t>
            </w:r>
          </w:p>
        </w:tc>
      </w:tr>
      <w:tr w:rsidR="00436C84" w:rsidRPr="00395811" w:rsidTr="00436C84">
        <w:tc>
          <w:tcPr>
            <w:tcW w:w="0" w:type="auto"/>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Pr>
                <w:lang w:eastAsia="en-IN"/>
              </w:rPr>
              <w:t>L</w:t>
            </w:r>
            <w:r w:rsidRPr="00395811">
              <w:rPr>
                <w:lang w:eastAsia="en-IN"/>
              </w:rPr>
              <w:t>_</w:t>
            </w:r>
            <w:r>
              <w:rPr>
                <w:lang w:eastAsia="en-IN"/>
              </w:rPr>
              <w:t>0</w:t>
            </w:r>
            <w:r w:rsidRPr="00395811">
              <w:rPr>
                <w:lang w:eastAsia="en-IN"/>
              </w:rPr>
              <w:t>1</w:t>
            </w:r>
          </w:p>
        </w:tc>
        <w:tc>
          <w:tcPr>
            <w:tcW w:w="0" w:type="auto"/>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sidRPr="00436C84">
              <w:rPr>
                <w:lang w:eastAsia="en-IN"/>
              </w:rPr>
              <w:t>To get displayed in LCD</w:t>
            </w:r>
          </w:p>
        </w:tc>
        <w:tc>
          <w:tcPr>
            <w:tcW w:w="0" w:type="auto"/>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sidRPr="00436C84">
              <w:rPr>
                <w:lang w:eastAsia="en-IN"/>
              </w:rPr>
              <w:t>LCD is connected to STM32 Microcontroller</w:t>
            </w:r>
          </w:p>
        </w:tc>
        <w:tc>
          <w:tcPr>
            <w:tcW w:w="1597" w:type="dxa"/>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sidRPr="00436C84">
              <w:rPr>
                <w:lang w:eastAsia="en-IN"/>
              </w:rPr>
              <w:t xml:space="preserve">Displays the </w:t>
            </w:r>
            <w:r>
              <w:rPr>
                <w:lang w:eastAsia="en-IN"/>
              </w:rPr>
              <w:t xml:space="preserve">   </w:t>
            </w:r>
            <w:r w:rsidRPr="00436C84">
              <w:rPr>
                <w:lang w:eastAsia="en-IN"/>
              </w:rPr>
              <w:t xml:space="preserve">wiper </w:t>
            </w:r>
            <w:r>
              <w:rPr>
                <w:lang w:eastAsia="en-IN"/>
              </w:rPr>
              <w:t xml:space="preserve">  </w:t>
            </w:r>
            <w:r w:rsidR="00C5692C" w:rsidRPr="00436C84">
              <w:rPr>
                <w:lang w:eastAsia="en-IN"/>
              </w:rPr>
              <w:t>movement</w:t>
            </w:r>
            <w:r w:rsidRPr="00436C84">
              <w:rPr>
                <w:lang w:eastAsia="en-IN"/>
              </w:rPr>
              <w:t xml:space="preserve"> conditions</w:t>
            </w:r>
          </w:p>
        </w:tc>
        <w:tc>
          <w:tcPr>
            <w:tcW w:w="1587" w:type="dxa"/>
          </w:tcPr>
          <w:p w:rsidR="00436C84" w:rsidRPr="003B3AF3" w:rsidRDefault="00436C84" w:rsidP="00436C84">
            <w:pPr>
              <w:rPr>
                <w:lang w:eastAsia="en-IN"/>
              </w:rPr>
            </w:pPr>
            <w:r>
              <w:rPr>
                <w:lang w:eastAsia="en-IN"/>
              </w:rPr>
              <w:t xml:space="preserve"> </w:t>
            </w:r>
            <w:r w:rsidRPr="00436C84">
              <w:rPr>
                <w:lang w:eastAsia="en-IN"/>
              </w:rPr>
              <w:t xml:space="preserve">Displays the wiper </w:t>
            </w:r>
            <w:r w:rsidR="00C5692C" w:rsidRPr="00436C84">
              <w:rPr>
                <w:lang w:eastAsia="en-IN"/>
              </w:rPr>
              <w:t>movement</w:t>
            </w:r>
            <w:r w:rsidRPr="00436C84">
              <w:rPr>
                <w:lang w:eastAsia="en-IN"/>
              </w:rPr>
              <w:t xml:space="preserve"> conditions</w:t>
            </w:r>
          </w:p>
        </w:tc>
        <w:tc>
          <w:tcPr>
            <w:tcW w:w="1587" w:type="dxa"/>
          </w:tcPr>
          <w:p w:rsidR="00436C84" w:rsidRPr="003B3AF3" w:rsidRDefault="00436C84" w:rsidP="00F41666">
            <w:pPr>
              <w:rPr>
                <w:lang w:eastAsia="en-IN"/>
              </w:rPr>
            </w:pPr>
            <w:r>
              <w:rPr>
                <w:lang w:eastAsia="en-IN"/>
              </w:rPr>
              <w:t xml:space="preserve">     Passed</w:t>
            </w:r>
          </w:p>
        </w:tc>
      </w:tr>
      <w:tr w:rsidR="00436C84" w:rsidRPr="00395811" w:rsidTr="00436C84">
        <w:tc>
          <w:tcPr>
            <w:tcW w:w="0" w:type="auto"/>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Pr>
                <w:lang w:eastAsia="en-IN"/>
              </w:rPr>
              <w:t>L</w:t>
            </w:r>
            <w:r w:rsidRPr="00395811">
              <w:rPr>
                <w:lang w:eastAsia="en-IN"/>
              </w:rPr>
              <w:t>_</w:t>
            </w:r>
            <w:r>
              <w:rPr>
                <w:lang w:eastAsia="en-IN"/>
              </w:rPr>
              <w:t>0</w:t>
            </w:r>
            <w:r w:rsidRPr="00395811">
              <w:rPr>
                <w:lang w:eastAsia="en-IN"/>
              </w:rPr>
              <w:t>2</w:t>
            </w:r>
          </w:p>
        </w:tc>
        <w:tc>
          <w:tcPr>
            <w:tcW w:w="0" w:type="auto"/>
            <w:shd w:val="clear" w:color="auto" w:fill="auto"/>
            <w:tcMar>
              <w:top w:w="90" w:type="dxa"/>
              <w:left w:w="195" w:type="dxa"/>
              <w:bottom w:w="90" w:type="dxa"/>
              <w:right w:w="195" w:type="dxa"/>
            </w:tcMar>
            <w:vAlign w:val="center"/>
            <w:hideMark/>
          </w:tcPr>
          <w:p w:rsidR="00436C84" w:rsidRPr="00395811" w:rsidRDefault="00436C84" w:rsidP="00436C84">
            <w:pPr>
              <w:rPr>
                <w:lang w:eastAsia="en-IN"/>
              </w:rPr>
            </w:pPr>
            <w:r>
              <w:rPr>
                <w:lang w:eastAsia="en-IN"/>
              </w:rPr>
              <w:t>To make wiper movem</w:t>
            </w:r>
            <w:r w:rsidRPr="00436C84">
              <w:rPr>
                <w:lang w:eastAsia="en-IN"/>
              </w:rPr>
              <w:t>ents</w:t>
            </w:r>
          </w:p>
        </w:tc>
        <w:tc>
          <w:tcPr>
            <w:tcW w:w="0" w:type="auto"/>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sidRPr="00436C84">
              <w:rPr>
                <w:lang w:eastAsia="en-IN"/>
              </w:rPr>
              <w:t xml:space="preserve">Servomotor is </w:t>
            </w:r>
            <w:r w:rsidR="00C5692C" w:rsidRPr="00436C84">
              <w:rPr>
                <w:lang w:eastAsia="en-IN"/>
              </w:rPr>
              <w:t>connected</w:t>
            </w:r>
            <w:r w:rsidRPr="00436C84">
              <w:rPr>
                <w:lang w:eastAsia="en-IN"/>
              </w:rPr>
              <w:t xml:space="preserve"> to STM32 </w:t>
            </w:r>
            <w:r w:rsidR="00C5692C" w:rsidRPr="00436C84">
              <w:rPr>
                <w:lang w:eastAsia="en-IN"/>
              </w:rPr>
              <w:t>Microcontroller</w:t>
            </w:r>
          </w:p>
        </w:tc>
        <w:tc>
          <w:tcPr>
            <w:tcW w:w="1597" w:type="dxa"/>
            <w:shd w:val="clear" w:color="auto" w:fill="auto"/>
            <w:tcMar>
              <w:top w:w="90" w:type="dxa"/>
              <w:left w:w="195" w:type="dxa"/>
              <w:bottom w:w="90" w:type="dxa"/>
              <w:right w:w="195" w:type="dxa"/>
            </w:tcMar>
            <w:vAlign w:val="center"/>
            <w:hideMark/>
          </w:tcPr>
          <w:p w:rsidR="00436C84" w:rsidRPr="00395811" w:rsidRDefault="00436C84" w:rsidP="00F41666">
            <w:pPr>
              <w:rPr>
                <w:lang w:eastAsia="en-IN"/>
              </w:rPr>
            </w:pPr>
            <w:r w:rsidRPr="00436C84">
              <w:rPr>
                <w:lang w:eastAsia="en-IN"/>
              </w:rPr>
              <w:t>Wiper is moved accordingly</w:t>
            </w:r>
          </w:p>
        </w:tc>
        <w:tc>
          <w:tcPr>
            <w:tcW w:w="1587" w:type="dxa"/>
          </w:tcPr>
          <w:p w:rsidR="00436C84" w:rsidRPr="003B3AF3" w:rsidRDefault="00436C84" w:rsidP="00F41666">
            <w:pPr>
              <w:rPr>
                <w:lang w:eastAsia="en-IN"/>
              </w:rPr>
            </w:pPr>
            <w:r w:rsidRPr="00436C84">
              <w:rPr>
                <w:lang w:eastAsia="en-IN"/>
              </w:rPr>
              <w:t>Wiper is moved accordingly</w:t>
            </w:r>
          </w:p>
        </w:tc>
        <w:tc>
          <w:tcPr>
            <w:tcW w:w="1587" w:type="dxa"/>
          </w:tcPr>
          <w:p w:rsidR="00436C84" w:rsidRPr="003B3AF3" w:rsidRDefault="00436C84" w:rsidP="00F41666">
            <w:pPr>
              <w:rPr>
                <w:lang w:eastAsia="en-IN"/>
              </w:rPr>
            </w:pPr>
            <w:r>
              <w:rPr>
                <w:lang w:eastAsia="en-IN"/>
              </w:rPr>
              <w:t xml:space="preserve">      Passed</w:t>
            </w:r>
          </w:p>
        </w:tc>
      </w:tr>
    </w:tbl>
    <w:p w:rsidR="001A59DE" w:rsidRPr="001A59DE" w:rsidRDefault="001A59DE" w:rsidP="001A59DE"/>
    <w:p w:rsidR="00883DD0" w:rsidRPr="00E84921" w:rsidRDefault="00883DD0" w:rsidP="00883DD0">
      <w:pPr>
        <w:pStyle w:val="Heading2"/>
      </w:pPr>
      <w:bookmarkStart w:id="43" w:name="_Toc95931139"/>
      <w:r w:rsidRPr="00E84921">
        <w:t>Implementation and Summary</w:t>
      </w:r>
      <w:bookmarkEnd w:id="43"/>
    </w:p>
    <w:p w:rsidR="00883DD0" w:rsidRPr="007A2D01" w:rsidRDefault="00883DD0" w:rsidP="00883DD0">
      <w:pPr>
        <w:pStyle w:val="Heading3"/>
      </w:pPr>
      <w:bookmarkStart w:id="44" w:name="_Toc95931140"/>
      <w:r w:rsidRPr="007A2D01">
        <w:t>Git Link:</w:t>
      </w:r>
      <w:bookmarkEnd w:id="44"/>
    </w:p>
    <w:p w:rsidR="00483AEF" w:rsidRDefault="00883DD0" w:rsidP="00483AEF">
      <w:r w:rsidRPr="007A2D01">
        <w:rPr>
          <w:rFonts w:cs="Times New Roman"/>
        </w:rPr>
        <w:t xml:space="preserve">Link: </w:t>
      </w:r>
      <w:hyperlink r:id="rId23" w:history="1">
        <w:r w:rsidR="00AB1254" w:rsidRPr="003B0F3A">
          <w:rPr>
            <w:rStyle w:val="Hyperlink"/>
            <w:rFonts w:cs="Times New Roman"/>
          </w:rPr>
          <w:t>https://github.com/GENESIS-2022/MasteringMCU-Team66.git</w:t>
        </w:r>
      </w:hyperlink>
      <w:bookmarkStart w:id="45" w:name="_Toc95931143"/>
    </w:p>
    <w:p w:rsidR="00F57FA7" w:rsidRDefault="00F57FA7" w:rsidP="00483AEF"/>
    <w:p w:rsidR="00483AEF" w:rsidRPr="006C252A" w:rsidRDefault="00483AEF" w:rsidP="00483AEF">
      <w:pPr>
        <w:pStyle w:val="NoSpacing"/>
        <w:rPr>
          <w:b/>
          <w:sz w:val="28"/>
          <w:szCs w:val="28"/>
        </w:rPr>
      </w:pPr>
      <w:r w:rsidRPr="006C252A">
        <w:rPr>
          <w:b/>
          <w:sz w:val="28"/>
          <w:szCs w:val="28"/>
        </w:rPr>
        <w:t>Summary</w:t>
      </w:r>
    </w:p>
    <w:p w:rsidR="00483AEF" w:rsidRDefault="00483AEF" w:rsidP="00483AEF">
      <w:pPr>
        <w:pStyle w:val="Heading3"/>
      </w:pPr>
      <w:r w:rsidRPr="007A2D01">
        <w:lastRenderedPageBreak/>
        <w:t>Git Inspector Summary</w:t>
      </w:r>
    </w:p>
    <w:p w:rsidR="00483AEF" w:rsidRDefault="00483AEF" w:rsidP="00483AEF">
      <w:pPr>
        <w:rPr>
          <w:b/>
          <w:sz w:val="28"/>
          <w:szCs w:val="28"/>
        </w:rPr>
      </w:pPr>
      <w:r>
        <w:rPr>
          <w:noProof/>
          <w:lang w:val="en-US"/>
        </w:rPr>
        <w:drawing>
          <wp:inline distT="0" distB="0" distL="0" distR="0">
            <wp:extent cx="5731510" cy="3223974"/>
            <wp:effectExtent l="19050" t="0" r="2540" b="0"/>
            <wp:docPr id="12" name="Picture 2"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7)"/>
                    <pic:cNvPicPr>
                      <a:picLocks noChangeAspect="1" noChangeArrowheads="1"/>
                    </pic:cNvPicPr>
                  </pic:nvPicPr>
                  <pic:blipFill>
                    <a:blip r:embed="rId2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42D0B" w:rsidRDefault="00442D0B" w:rsidP="00483AEF">
      <w:pPr>
        <w:rPr>
          <w:b/>
          <w:sz w:val="28"/>
          <w:szCs w:val="28"/>
        </w:rPr>
      </w:pPr>
    </w:p>
    <w:p w:rsidR="00483AEF" w:rsidRDefault="00483AEF" w:rsidP="00483AEF">
      <w:pPr>
        <w:rPr>
          <w:b/>
          <w:sz w:val="28"/>
          <w:szCs w:val="28"/>
        </w:rPr>
      </w:pPr>
    </w:p>
    <w:p w:rsidR="00483AEF" w:rsidRDefault="00483AEF" w:rsidP="00483AEF">
      <w:pPr>
        <w:rPr>
          <w:b/>
          <w:sz w:val="28"/>
          <w:szCs w:val="28"/>
        </w:rPr>
      </w:pPr>
      <w:r>
        <w:rPr>
          <w:noProof/>
          <w:lang w:val="en-US"/>
        </w:rPr>
        <w:drawing>
          <wp:inline distT="0" distB="0" distL="0" distR="0">
            <wp:extent cx="5731510" cy="3223974"/>
            <wp:effectExtent l="19050" t="0" r="2540" b="0"/>
            <wp:docPr id="13" name="Picture 5"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8)"/>
                    <pic:cNvPicPr>
                      <a:picLocks noChangeAspect="1" noChangeArrowheads="1"/>
                    </pic:cNvPicPr>
                  </pic:nvPicPr>
                  <pic:blipFill>
                    <a:blip r:embed="rId2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60A74" w:rsidRPr="00442D0B" w:rsidRDefault="00560A74" w:rsidP="00483AEF">
      <w:pPr>
        <w:rPr>
          <w:b/>
          <w:sz w:val="28"/>
          <w:szCs w:val="28"/>
        </w:rPr>
      </w:pPr>
      <w:r>
        <w:rPr>
          <w:b/>
          <w:sz w:val="28"/>
          <w:szCs w:val="28"/>
        </w:rPr>
        <w:t xml:space="preserve">                                             </w:t>
      </w:r>
      <w:r w:rsidRPr="00560A74">
        <w:rPr>
          <w:szCs w:val="24"/>
        </w:rPr>
        <w:t>Figure 12 Git Inspector Summary</w:t>
      </w:r>
    </w:p>
    <w:p w:rsidR="005B1939" w:rsidRDefault="002E6309" w:rsidP="005B193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lgrid" style="width:24pt;height:24pt"/>
        </w:pict>
      </w:r>
    </w:p>
    <w:p w:rsidR="00442D0B" w:rsidRDefault="00442D0B" w:rsidP="005B1939">
      <w:pPr>
        <w:rPr>
          <w:b/>
          <w:sz w:val="28"/>
          <w:szCs w:val="28"/>
        </w:rPr>
      </w:pPr>
    </w:p>
    <w:p w:rsidR="00442D0B" w:rsidRDefault="00442D0B" w:rsidP="005B1939">
      <w:pPr>
        <w:rPr>
          <w:b/>
          <w:sz w:val="28"/>
          <w:szCs w:val="28"/>
        </w:rPr>
      </w:pPr>
    </w:p>
    <w:p w:rsidR="00A642C3" w:rsidRDefault="005B1243" w:rsidP="00442D0B">
      <w:pPr>
        <w:rPr>
          <w:b/>
          <w:sz w:val="28"/>
          <w:szCs w:val="28"/>
        </w:rPr>
      </w:pPr>
      <w:r>
        <w:rPr>
          <w:b/>
          <w:sz w:val="28"/>
          <w:szCs w:val="28"/>
        </w:rPr>
        <w:lastRenderedPageBreak/>
        <w:t xml:space="preserve">                       </w:t>
      </w:r>
    </w:p>
    <w:p w:rsidR="00442D0B" w:rsidRDefault="00A642C3" w:rsidP="00442D0B">
      <w:pPr>
        <w:rPr>
          <w:b/>
          <w:sz w:val="28"/>
          <w:szCs w:val="28"/>
        </w:rPr>
      </w:pPr>
      <w:r>
        <w:rPr>
          <w:b/>
          <w:sz w:val="28"/>
          <w:szCs w:val="28"/>
        </w:rPr>
        <w:t xml:space="preserve">                         </w:t>
      </w:r>
      <w:r w:rsidR="005B1243">
        <w:rPr>
          <w:b/>
          <w:sz w:val="28"/>
          <w:szCs w:val="28"/>
        </w:rPr>
        <w:t xml:space="preserve"> </w:t>
      </w:r>
      <w:r w:rsidR="004407DE" w:rsidRPr="005B1939">
        <w:rPr>
          <w:b/>
          <w:sz w:val="28"/>
          <w:szCs w:val="28"/>
        </w:rPr>
        <w:t>Mini</w:t>
      </w:r>
      <w:r w:rsidR="00AB1254" w:rsidRPr="005B1939">
        <w:rPr>
          <w:b/>
          <w:sz w:val="28"/>
          <w:szCs w:val="28"/>
        </w:rPr>
        <w:t xml:space="preserve"> </w:t>
      </w:r>
      <w:r w:rsidR="005B1939">
        <w:rPr>
          <w:b/>
          <w:sz w:val="28"/>
          <w:szCs w:val="28"/>
        </w:rPr>
        <w:t xml:space="preserve">project 4 – Calendar </w:t>
      </w:r>
      <w:r w:rsidR="00442D0B" w:rsidRPr="005B1939">
        <w:rPr>
          <w:b/>
          <w:sz w:val="28"/>
          <w:szCs w:val="28"/>
        </w:rPr>
        <w:t>Automation [</w:t>
      </w:r>
      <w:r w:rsidR="00093C1A" w:rsidRPr="005B1939">
        <w:rPr>
          <w:b/>
          <w:sz w:val="28"/>
          <w:szCs w:val="28"/>
        </w:rPr>
        <w:t>Team]</w:t>
      </w:r>
      <w:bookmarkStart w:id="46" w:name="_Toc95931144"/>
      <w:bookmarkEnd w:id="45"/>
    </w:p>
    <w:p w:rsidR="00442D0B" w:rsidRDefault="004407DE" w:rsidP="00442D0B">
      <w:pPr>
        <w:rPr>
          <w:rFonts w:cs="Times New Roman"/>
          <w:b/>
          <w:sz w:val="28"/>
          <w:szCs w:val="28"/>
        </w:rPr>
      </w:pPr>
      <w:r w:rsidRPr="00442D0B">
        <w:rPr>
          <w:b/>
          <w:sz w:val="28"/>
          <w:szCs w:val="28"/>
        </w:rPr>
        <w:t>Modules</w:t>
      </w:r>
      <w:bookmarkEnd w:id="46"/>
    </w:p>
    <w:p w:rsidR="00442D0B" w:rsidRDefault="00442D0B" w:rsidP="00442D0B">
      <w:r>
        <w:rPr>
          <w:rFonts w:cs="Times New Roman"/>
          <w:b/>
          <w:sz w:val="28"/>
          <w:szCs w:val="28"/>
        </w:rPr>
        <w:t xml:space="preserve">      </w:t>
      </w:r>
      <w:r w:rsidRPr="00442D0B">
        <w:rPr>
          <w:rFonts w:cs="Times New Roman"/>
          <w:sz w:val="28"/>
          <w:szCs w:val="28"/>
        </w:rPr>
        <w:t>1.</w:t>
      </w:r>
      <w:r>
        <w:rPr>
          <w:rFonts w:cs="Times New Roman"/>
          <w:sz w:val="28"/>
          <w:szCs w:val="28"/>
        </w:rPr>
        <w:t xml:space="preserve"> </w:t>
      </w:r>
      <w:r>
        <w:t>Git</w:t>
      </w:r>
    </w:p>
    <w:p w:rsidR="001379C3" w:rsidRPr="00442D0B" w:rsidRDefault="00442D0B" w:rsidP="00442D0B">
      <w:pPr>
        <w:rPr>
          <w:rFonts w:cs="Times New Roman"/>
          <w:b/>
          <w:sz w:val="28"/>
          <w:szCs w:val="28"/>
        </w:rPr>
      </w:pPr>
      <w:r>
        <w:t xml:space="preserve">       2. Python</w:t>
      </w:r>
    </w:p>
    <w:p w:rsidR="00442D0B" w:rsidRDefault="00442D0B" w:rsidP="004407DE">
      <w:pPr>
        <w:pStyle w:val="Heading3"/>
      </w:pPr>
      <w:bookmarkStart w:id="47" w:name="_Toc95931145"/>
    </w:p>
    <w:p w:rsidR="004407DE" w:rsidRDefault="004407DE" w:rsidP="004407DE">
      <w:pPr>
        <w:pStyle w:val="Heading3"/>
      </w:pPr>
      <w:r>
        <w:t>Requirements</w:t>
      </w:r>
      <w:bookmarkEnd w:id="47"/>
    </w:p>
    <w:p w:rsidR="00442D0B" w:rsidRDefault="00442D0B" w:rsidP="00442D0B">
      <w:pPr>
        <w:rPr>
          <w:b/>
          <w:sz w:val="28"/>
          <w:szCs w:val="28"/>
        </w:rPr>
      </w:pPr>
      <w:r w:rsidRPr="00442D0B">
        <w:rPr>
          <w:b/>
          <w:sz w:val="28"/>
          <w:szCs w:val="28"/>
        </w:rPr>
        <w:t>Software Requirements</w:t>
      </w:r>
    </w:p>
    <w:p w:rsidR="00442D0B" w:rsidRPr="00442D0B" w:rsidRDefault="00442D0B" w:rsidP="00442D0B">
      <w:pPr>
        <w:rPr>
          <w:szCs w:val="24"/>
        </w:rPr>
      </w:pPr>
      <w:r w:rsidRPr="00442D0B">
        <w:rPr>
          <w:szCs w:val="24"/>
        </w:rPr>
        <w:t>Py</w:t>
      </w:r>
      <w:r>
        <w:rPr>
          <w:szCs w:val="24"/>
        </w:rPr>
        <w:t xml:space="preserve"> </w:t>
      </w:r>
      <w:r w:rsidRPr="00442D0B">
        <w:rPr>
          <w:szCs w:val="24"/>
        </w:rPr>
        <w:t>Drive==1.3.1</w:t>
      </w:r>
    </w:p>
    <w:p w:rsidR="00442D0B" w:rsidRPr="00442D0B" w:rsidRDefault="00442D0B" w:rsidP="00442D0B">
      <w:pPr>
        <w:rPr>
          <w:szCs w:val="24"/>
        </w:rPr>
      </w:pPr>
      <w:r w:rsidRPr="00442D0B">
        <w:rPr>
          <w:szCs w:val="24"/>
        </w:rPr>
        <w:t>Matplotlib==3.4.3</w:t>
      </w:r>
    </w:p>
    <w:p w:rsidR="00442D0B" w:rsidRPr="00442D0B" w:rsidRDefault="00442D0B" w:rsidP="00442D0B">
      <w:pPr>
        <w:rPr>
          <w:szCs w:val="24"/>
        </w:rPr>
      </w:pPr>
      <w:r w:rsidRPr="00442D0B">
        <w:rPr>
          <w:szCs w:val="24"/>
        </w:rPr>
        <w:t>Openpyxl==3.0.7</w:t>
      </w:r>
    </w:p>
    <w:p w:rsidR="00442D0B" w:rsidRPr="00442D0B" w:rsidRDefault="00442D0B" w:rsidP="00442D0B">
      <w:pPr>
        <w:rPr>
          <w:szCs w:val="24"/>
        </w:rPr>
      </w:pPr>
      <w:r w:rsidRPr="00442D0B">
        <w:rPr>
          <w:szCs w:val="24"/>
        </w:rPr>
        <w:t>pandas==1.3.0</w:t>
      </w:r>
    </w:p>
    <w:p w:rsidR="00442D0B" w:rsidRPr="00442D0B" w:rsidRDefault="00442D0B" w:rsidP="00442D0B">
      <w:pPr>
        <w:rPr>
          <w:szCs w:val="24"/>
        </w:rPr>
      </w:pPr>
      <w:r w:rsidRPr="00442D0B">
        <w:rPr>
          <w:szCs w:val="24"/>
        </w:rPr>
        <w:t>streamlit==0.85.1</w:t>
      </w:r>
    </w:p>
    <w:p w:rsidR="00442D0B" w:rsidRPr="00442D0B" w:rsidRDefault="00442D0B" w:rsidP="00442D0B">
      <w:pPr>
        <w:rPr>
          <w:szCs w:val="24"/>
        </w:rPr>
      </w:pPr>
      <w:r w:rsidRPr="00442D0B">
        <w:rPr>
          <w:szCs w:val="24"/>
        </w:rPr>
        <w:t>xlsx2html==0.4.0</w:t>
      </w:r>
    </w:p>
    <w:p w:rsidR="00442D0B" w:rsidRPr="00442D0B" w:rsidRDefault="00442D0B" w:rsidP="00442D0B">
      <w:pPr>
        <w:rPr>
          <w:szCs w:val="24"/>
        </w:rPr>
      </w:pPr>
      <w:r w:rsidRPr="00442D0B">
        <w:rPr>
          <w:szCs w:val="24"/>
        </w:rPr>
        <w:t>numpy==1.21.1</w:t>
      </w:r>
    </w:p>
    <w:p w:rsidR="00442D0B" w:rsidRDefault="00442D0B" w:rsidP="004407DE">
      <w:pPr>
        <w:pStyle w:val="Heading3"/>
        <w:rPr>
          <w:rFonts w:eastAsiaTheme="minorHAnsi" w:cstheme="minorBidi"/>
          <w:szCs w:val="28"/>
        </w:rPr>
      </w:pPr>
      <w:bookmarkStart w:id="48" w:name="_Toc95931146"/>
    </w:p>
    <w:p w:rsidR="004407DE" w:rsidRDefault="004407DE" w:rsidP="004407DE">
      <w:pPr>
        <w:pStyle w:val="Heading3"/>
      </w:pPr>
      <w:r w:rsidRPr="004407DE">
        <w:t>High Level Requirements</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964"/>
        <w:gridCol w:w="4139"/>
        <w:gridCol w:w="1922"/>
        <w:gridCol w:w="2211"/>
      </w:tblGrid>
      <w:tr w:rsidR="001379C3" w:rsidRPr="004407DE" w:rsidTr="001379C3">
        <w:trPr>
          <w:tblHeader/>
        </w:trPr>
        <w:tc>
          <w:tcPr>
            <w:tcW w:w="0" w:type="auto"/>
            <w:shd w:val="clear" w:color="auto" w:fill="auto"/>
            <w:tcMar>
              <w:top w:w="90" w:type="dxa"/>
              <w:left w:w="195" w:type="dxa"/>
              <w:bottom w:w="90" w:type="dxa"/>
              <w:right w:w="195" w:type="dxa"/>
            </w:tcMar>
            <w:vAlign w:val="center"/>
            <w:hideMark/>
          </w:tcPr>
          <w:p w:rsidR="001379C3" w:rsidRPr="001379C3" w:rsidRDefault="001379C3" w:rsidP="004407DE">
            <w:pPr>
              <w:rPr>
                <w:b/>
                <w:lang w:eastAsia="en-IN"/>
              </w:rPr>
            </w:pPr>
            <w:r w:rsidRPr="001379C3">
              <w:rPr>
                <w:b/>
                <w:lang w:eastAsia="en-IN"/>
              </w:rPr>
              <w:t>ID</w:t>
            </w:r>
          </w:p>
        </w:tc>
        <w:tc>
          <w:tcPr>
            <w:tcW w:w="0" w:type="auto"/>
            <w:shd w:val="clear" w:color="auto" w:fill="auto"/>
            <w:tcMar>
              <w:top w:w="90" w:type="dxa"/>
              <w:left w:w="195" w:type="dxa"/>
              <w:bottom w:w="90" w:type="dxa"/>
              <w:right w:w="195" w:type="dxa"/>
            </w:tcMar>
            <w:vAlign w:val="center"/>
            <w:hideMark/>
          </w:tcPr>
          <w:p w:rsidR="001379C3" w:rsidRPr="001379C3" w:rsidRDefault="001379C3" w:rsidP="004407DE">
            <w:pPr>
              <w:rPr>
                <w:b/>
                <w:lang w:eastAsia="en-IN"/>
              </w:rPr>
            </w:pPr>
            <w:r>
              <w:rPr>
                <w:b/>
                <w:lang w:eastAsia="en-IN"/>
              </w:rPr>
              <w:t>Feature</w:t>
            </w:r>
          </w:p>
        </w:tc>
        <w:tc>
          <w:tcPr>
            <w:tcW w:w="0" w:type="auto"/>
            <w:shd w:val="clear" w:color="auto" w:fill="auto"/>
            <w:tcMar>
              <w:top w:w="90" w:type="dxa"/>
              <w:left w:w="195" w:type="dxa"/>
              <w:bottom w:w="90" w:type="dxa"/>
              <w:right w:w="195" w:type="dxa"/>
            </w:tcMar>
            <w:vAlign w:val="center"/>
            <w:hideMark/>
          </w:tcPr>
          <w:p w:rsidR="001379C3" w:rsidRPr="001379C3" w:rsidRDefault="00CD5253" w:rsidP="004407DE">
            <w:pPr>
              <w:rPr>
                <w:b/>
                <w:lang w:eastAsia="en-IN"/>
              </w:rPr>
            </w:pPr>
            <w:r>
              <w:rPr>
                <w:b/>
                <w:lang w:eastAsia="en-IN"/>
              </w:rPr>
              <w:t>Mat lab</w:t>
            </w:r>
            <w:r w:rsidR="001379C3">
              <w:rPr>
                <w:b/>
                <w:lang w:eastAsia="en-IN"/>
              </w:rPr>
              <w:t xml:space="preserve"> v0 </w:t>
            </w:r>
            <w:r w:rsidR="001379C3" w:rsidRPr="001379C3">
              <w:rPr>
                <w:b/>
                <w:lang w:eastAsia="en-IN"/>
              </w:rPr>
              <w:t>Status</w:t>
            </w:r>
          </w:p>
        </w:tc>
        <w:tc>
          <w:tcPr>
            <w:tcW w:w="2211" w:type="dxa"/>
          </w:tcPr>
          <w:p w:rsidR="001379C3" w:rsidRDefault="001379C3" w:rsidP="004407DE">
            <w:pPr>
              <w:rPr>
                <w:b/>
                <w:lang w:eastAsia="en-IN"/>
              </w:rPr>
            </w:pPr>
            <w:r>
              <w:rPr>
                <w:b/>
                <w:lang w:eastAsia="en-IN"/>
              </w:rPr>
              <w:t xml:space="preserve">  Python v0 Status</w:t>
            </w:r>
          </w:p>
        </w:tc>
      </w:tr>
      <w:tr w:rsidR="001379C3" w:rsidRPr="004407DE" w:rsidTr="001379C3">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Pr>
                <w:lang w:eastAsia="en-IN"/>
              </w:rPr>
              <w:t>HR</w:t>
            </w:r>
            <w:r w:rsidRPr="004407DE">
              <w:rPr>
                <w:lang w:eastAsia="en-IN"/>
              </w:rPr>
              <w:t>01</w:t>
            </w:r>
          </w:p>
        </w:tc>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sidRPr="001379C3">
              <w:rPr>
                <w:lang w:eastAsia="en-IN"/>
              </w:rPr>
              <w:t>GUI</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sidRPr="000D5009">
              <w:rPr>
                <w:lang w:eastAsia="en-IN"/>
              </w:rPr>
              <w:t>Implemented</w:t>
            </w:r>
          </w:p>
        </w:tc>
        <w:tc>
          <w:tcPr>
            <w:tcW w:w="2211" w:type="dxa"/>
          </w:tcPr>
          <w:p w:rsidR="001379C3" w:rsidRPr="004407DE" w:rsidRDefault="000D5009" w:rsidP="004407DE">
            <w:pPr>
              <w:rPr>
                <w:lang w:eastAsia="en-IN"/>
              </w:rPr>
            </w:pPr>
            <w:r>
              <w:rPr>
                <w:lang w:eastAsia="en-IN"/>
              </w:rPr>
              <w:t xml:space="preserve">  </w:t>
            </w:r>
            <w:r w:rsidRPr="000D5009">
              <w:rPr>
                <w:lang w:eastAsia="en-IN"/>
              </w:rPr>
              <w:t>Implemented</w:t>
            </w:r>
          </w:p>
        </w:tc>
      </w:tr>
      <w:tr w:rsidR="001379C3" w:rsidRPr="004407DE" w:rsidTr="001379C3">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Pr>
                <w:lang w:eastAsia="en-IN"/>
              </w:rPr>
              <w:t>HR</w:t>
            </w:r>
            <w:r w:rsidRPr="004407DE">
              <w:rPr>
                <w:lang w:eastAsia="en-IN"/>
              </w:rPr>
              <w:t>02</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Pr>
                <w:lang w:eastAsia="en-IN"/>
              </w:rPr>
              <w:t>Master Calenda</w:t>
            </w:r>
            <w:r w:rsidR="001379C3" w:rsidRPr="001379C3">
              <w:rPr>
                <w:lang w:eastAsia="en-IN"/>
              </w:rPr>
              <w:t>r</w:t>
            </w:r>
          </w:p>
        </w:tc>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sidRPr="004407DE">
              <w:rPr>
                <w:lang w:eastAsia="en-IN"/>
              </w:rPr>
              <w:t>Implemented</w:t>
            </w:r>
          </w:p>
        </w:tc>
        <w:tc>
          <w:tcPr>
            <w:tcW w:w="2211" w:type="dxa"/>
          </w:tcPr>
          <w:p w:rsidR="001379C3" w:rsidRPr="004407DE" w:rsidRDefault="000D5009" w:rsidP="004407DE">
            <w:pPr>
              <w:rPr>
                <w:lang w:eastAsia="en-IN"/>
              </w:rPr>
            </w:pPr>
            <w:r>
              <w:rPr>
                <w:lang w:eastAsia="en-IN"/>
              </w:rPr>
              <w:t xml:space="preserve">  </w:t>
            </w:r>
            <w:r w:rsidRPr="000D5009">
              <w:rPr>
                <w:lang w:eastAsia="en-IN"/>
              </w:rPr>
              <w:t>Implemented</w:t>
            </w:r>
          </w:p>
        </w:tc>
      </w:tr>
      <w:tr w:rsidR="001379C3" w:rsidRPr="004407DE" w:rsidTr="001379C3">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Pr>
                <w:lang w:eastAsia="en-IN"/>
              </w:rPr>
              <w:t>HR</w:t>
            </w:r>
            <w:r w:rsidRPr="004407DE">
              <w:rPr>
                <w:lang w:eastAsia="en-IN"/>
              </w:rPr>
              <w:t>03</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Pr>
                <w:lang w:eastAsia="en-IN"/>
              </w:rPr>
              <w:t>Faculty calenda</w:t>
            </w:r>
            <w:r w:rsidRPr="000D5009">
              <w:rPr>
                <w:lang w:eastAsia="en-IN"/>
              </w:rPr>
              <w:t>r</w:t>
            </w:r>
          </w:p>
        </w:tc>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sidRPr="004407DE">
              <w:rPr>
                <w:lang w:eastAsia="en-IN"/>
              </w:rPr>
              <w:t>Implemented</w:t>
            </w:r>
          </w:p>
        </w:tc>
        <w:tc>
          <w:tcPr>
            <w:tcW w:w="2211" w:type="dxa"/>
          </w:tcPr>
          <w:p w:rsidR="001379C3" w:rsidRPr="004407DE" w:rsidRDefault="000D5009" w:rsidP="004407DE">
            <w:pPr>
              <w:rPr>
                <w:lang w:eastAsia="en-IN"/>
              </w:rPr>
            </w:pPr>
            <w:r>
              <w:rPr>
                <w:lang w:eastAsia="en-IN"/>
              </w:rPr>
              <w:t xml:space="preserve">  </w:t>
            </w:r>
            <w:r w:rsidRPr="000D5009">
              <w:rPr>
                <w:lang w:eastAsia="en-IN"/>
              </w:rPr>
              <w:t>Implemented</w:t>
            </w:r>
          </w:p>
        </w:tc>
      </w:tr>
      <w:tr w:rsidR="001379C3" w:rsidRPr="004407DE" w:rsidTr="001379C3">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Pr>
                <w:lang w:eastAsia="en-IN"/>
              </w:rPr>
              <w:t>HR</w:t>
            </w:r>
            <w:r w:rsidR="001379C3" w:rsidRPr="004407DE">
              <w:rPr>
                <w:lang w:eastAsia="en-IN"/>
              </w:rPr>
              <w:t>04</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sidRPr="000D5009">
              <w:rPr>
                <w:lang w:eastAsia="en-IN"/>
              </w:rPr>
              <w:t>Faculty load sheet</w:t>
            </w:r>
          </w:p>
        </w:tc>
        <w:tc>
          <w:tcPr>
            <w:tcW w:w="0" w:type="auto"/>
            <w:shd w:val="clear" w:color="auto" w:fill="auto"/>
            <w:tcMar>
              <w:top w:w="90" w:type="dxa"/>
              <w:left w:w="195" w:type="dxa"/>
              <w:bottom w:w="90" w:type="dxa"/>
              <w:right w:w="195" w:type="dxa"/>
            </w:tcMar>
            <w:vAlign w:val="center"/>
            <w:hideMark/>
          </w:tcPr>
          <w:p w:rsidR="001379C3" w:rsidRPr="004407DE" w:rsidRDefault="001379C3" w:rsidP="004407DE">
            <w:pPr>
              <w:rPr>
                <w:lang w:eastAsia="en-IN"/>
              </w:rPr>
            </w:pPr>
            <w:r w:rsidRPr="004407DE">
              <w:rPr>
                <w:lang w:eastAsia="en-IN"/>
              </w:rPr>
              <w:t>Implemented</w:t>
            </w:r>
          </w:p>
        </w:tc>
        <w:tc>
          <w:tcPr>
            <w:tcW w:w="2211" w:type="dxa"/>
          </w:tcPr>
          <w:p w:rsidR="001379C3" w:rsidRPr="004407DE" w:rsidRDefault="000D5009" w:rsidP="004407DE">
            <w:pPr>
              <w:rPr>
                <w:lang w:eastAsia="en-IN"/>
              </w:rPr>
            </w:pPr>
            <w:r>
              <w:rPr>
                <w:lang w:eastAsia="en-IN"/>
              </w:rPr>
              <w:t xml:space="preserve">   </w:t>
            </w:r>
            <w:r w:rsidRPr="000D5009">
              <w:rPr>
                <w:lang w:eastAsia="en-IN"/>
              </w:rPr>
              <w:t>I</w:t>
            </w:r>
            <w:r w:rsidRPr="004407DE">
              <w:rPr>
                <w:lang w:eastAsia="en-IN"/>
              </w:rPr>
              <w:t>mplemented</w:t>
            </w:r>
          </w:p>
        </w:tc>
      </w:tr>
      <w:tr w:rsidR="001379C3" w:rsidRPr="004407DE" w:rsidTr="001379C3">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Pr>
                <w:lang w:eastAsia="en-IN"/>
              </w:rPr>
              <w:t>HR</w:t>
            </w:r>
            <w:r w:rsidR="001379C3" w:rsidRPr="004407DE">
              <w:rPr>
                <w:lang w:eastAsia="en-IN"/>
              </w:rPr>
              <w:t>05</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sidRPr="000D5009">
              <w:rPr>
                <w:lang w:eastAsia="en-IN"/>
              </w:rPr>
              <w:t>Showing Available Open Slots based on faculty and modules</w:t>
            </w:r>
          </w:p>
        </w:tc>
        <w:tc>
          <w:tcPr>
            <w:tcW w:w="0" w:type="auto"/>
            <w:shd w:val="clear" w:color="auto" w:fill="auto"/>
            <w:tcMar>
              <w:top w:w="90" w:type="dxa"/>
              <w:left w:w="195" w:type="dxa"/>
              <w:bottom w:w="90" w:type="dxa"/>
              <w:right w:w="195" w:type="dxa"/>
            </w:tcMar>
            <w:vAlign w:val="center"/>
            <w:hideMark/>
          </w:tcPr>
          <w:p w:rsidR="001379C3" w:rsidRPr="004407DE" w:rsidRDefault="000D5009" w:rsidP="004407DE">
            <w:pPr>
              <w:rPr>
                <w:lang w:eastAsia="en-IN"/>
              </w:rPr>
            </w:pPr>
            <w:r w:rsidRPr="000D5009">
              <w:rPr>
                <w:lang w:eastAsia="en-IN"/>
              </w:rPr>
              <w:t>Not Available</w:t>
            </w:r>
          </w:p>
        </w:tc>
        <w:tc>
          <w:tcPr>
            <w:tcW w:w="2211" w:type="dxa"/>
          </w:tcPr>
          <w:p w:rsidR="001379C3" w:rsidRPr="004407DE" w:rsidRDefault="000D5009" w:rsidP="004407DE">
            <w:pPr>
              <w:rPr>
                <w:lang w:eastAsia="en-IN"/>
              </w:rPr>
            </w:pPr>
            <w:r>
              <w:rPr>
                <w:lang w:eastAsia="en-IN"/>
              </w:rPr>
              <w:t xml:space="preserve">    </w:t>
            </w:r>
            <w:r w:rsidRPr="000D5009">
              <w:rPr>
                <w:lang w:eastAsia="en-IN"/>
              </w:rPr>
              <w:t>Not Available</w:t>
            </w:r>
          </w:p>
        </w:tc>
      </w:tr>
      <w:tr w:rsidR="000D5009" w:rsidRPr="004407DE" w:rsidTr="001379C3">
        <w:tc>
          <w:tcPr>
            <w:tcW w:w="0" w:type="auto"/>
            <w:shd w:val="clear" w:color="auto" w:fill="auto"/>
            <w:tcMar>
              <w:top w:w="90" w:type="dxa"/>
              <w:left w:w="195" w:type="dxa"/>
              <w:bottom w:w="90" w:type="dxa"/>
              <w:right w:w="195" w:type="dxa"/>
            </w:tcMar>
            <w:vAlign w:val="center"/>
            <w:hideMark/>
          </w:tcPr>
          <w:p w:rsidR="000D5009" w:rsidRDefault="000D5009" w:rsidP="004407DE">
            <w:pPr>
              <w:rPr>
                <w:lang w:eastAsia="en-IN"/>
              </w:rPr>
            </w:pPr>
            <w:r>
              <w:rPr>
                <w:lang w:eastAsia="en-IN"/>
              </w:rPr>
              <w:t>HR06</w:t>
            </w:r>
          </w:p>
        </w:tc>
        <w:tc>
          <w:tcPr>
            <w:tcW w:w="0" w:type="auto"/>
            <w:shd w:val="clear" w:color="auto" w:fill="auto"/>
            <w:tcMar>
              <w:top w:w="90" w:type="dxa"/>
              <w:left w:w="195" w:type="dxa"/>
              <w:bottom w:w="90" w:type="dxa"/>
              <w:right w:w="195" w:type="dxa"/>
            </w:tcMar>
            <w:vAlign w:val="center"/>
            <w:hideMark/>
          </w:tcPr>
          <w:p w:rsidR="000D5009" w:rsidRPr="000D5009" w:rsidRDefault="000D5009" w:rsidP="004407DE">
            <w:pPr>
              <w:rPr>
                <w:lang w:eastAsia="en-IN"/>
              </w:rPr>
            </w:pPr>
            <w:r w:rsidRPr="000D5009">
              <w:rPr>
                <w:lang w:eastAsia="en-IN"/>
              </w:rPr>
              <w:t>Output file generated across different computers (windows + linux)</w:t>
            </w:r>
          </w:p>
        </w:tc>
        <w:tc>
          <w:tcPr>
            <w:tcW w:w="0" w:type="auto"/>
            <w:shd w:val="clear" w:color="auto" w:fill="auto"/>
            <w:tcMar>
              <w:top w:w="90" w:type="dxa"/>
              <w:left w:w="195" w:type="dxa"/>
              <w:bottom w:w="90" w:type="dxa"/>
              <w:right w:w="195" w:type="dxa"/>
            </w:tcMar>
            <w:vAlign w:val="center"/>
            <w:hideMark/>
          </w:tcPr>
          <w:p w:rsidR="000D5009" w:rsidRPr="000D5009" w:rsidRDefault="000D5009" w:rsidP="004407DE">
            <w:pPr>
              <w:rPr>
                <w:lang w:eastAsia="en-IN"/>
              </w:rPr>
            </w:pPr>
            <w:r w:rsidRPr="000D5009">
              <w:rPr>
                <w:lang w:eastAsia="en-IN"/>
              </w:rPr>
              <w:t>Not Available</w:t>
            </w:r>
          </w:p>
        </w:tc>
        <w:tc>
          <w:tcPr>
            <w:tcW w:w="2211" w:type="dxa"/>
          </w:tcPr>
          <w:p w:rsidR="000D5009" w:rsidRDefault="000D5009" w:rsidP="004407DE">
            <w:pPr>
              <w:rPr>
                <w:lang w:eastAsia="en-IN"/>
              </w:rPr>
            </w:pPr>
            <w:r>
              <w:rPr>
                <w:lang w:eastAsia="en-IN"/>
              </w:rPr>
              <w:t xml:space="preserve">    </w:t>
            </w:r>
            <w:r w:rsidRPr="000D5009">
              <w:rPr>
                <w:lang w:eastAsia="en-IN"/>
              </w:rPr>
              <w:t>Implemented</w:t>
            </w:r>
          </w:p>
        </w:tc>
      </w:tr>
      <w:tr w:rsidR="000D5009" w:rsidRPr="004407DE" w:rsidTr="001379C3">
        <w:tc>
          <w:tcPr>
            <w:tcW w:w="0" w:type="auto"/>
            <w:shd w:val="clear" w:color="auto" w:fill="auto"/>
            <w:tcMar>
              <w:top w:w="90" w:type="dxa"/>
              <w:left w:w="195" w:type="dxa"/>
              <w:bottom w:w="90" w:type="dxa"/>
              <w:right w:w="195" w:type="dxa"/>
            </w:tcMar>
            <w:vAlign w:val="center"/>
            <w:hideMark/>
          </w:tcPr>
          <w:p w:rsidR="000D5009" w:rsidRDefault="000D5009" w:rsidP="004407DE">
            <w:pPr>
              <w:rPr>
                <w:lang w:eastAsia="en-IN"/>
              </w:rPr>
            </w:pPr>
            <w:r>
              <w:rPr>
                <w:lang w:eastAsia="en-IN"/>
              </w:rPr>
              <w:t>HR07</w:t>
            </w:r>
          </w:p>
        </w:tc>
        <w:tc>
          <w:tcPr>
            <w:tcW w:w="0" w:type="auto"/>
            <w:shd w:val="clear" w:color="auto" w:fill="auto"/>
            <w:tcMar>
              <w:top w:w="90" w:type="dxa"/>
              <w:left w:w="195" w:type="dxa"/>
              <w:bottom w:w="90" w:type="dxa"/>
              <w:right w:w="195" w:type="dxa"/>
            </w:tcMar>
            <w:vAlign w:val="center"/>
            <w:hideMark/>
          </w:tcPr>
          <w:p w:rsidR="000D5009" w:rsidRPr="000D5009" w:rsidRDefault="000D5009" w:rsidP="004407DE">
            <w:pPr>
              <w:rPr>
                <w:lang w:eastAsia="en-IN"/>
              </w:rPr>
            </w:pPr>
            <w:r w:rsidRPr="000D5009">
              <w:rPr>
                <w:lang w:eastAsia="en-IN"/>
              </w:rPr>
              <w:t xml:space="preserve">Visualizing data to create Meaningful </w:t>
            </w:r>
            <w:r w:rsidRPr="000D5009">
              <w:rPr>
                <w:lang w:eastAsia="en-IN"/>
              </w:rPr>
              <w:lastRenderedPageBreak/>
              <w:t>Insights</w:t>
            </w:r>
          </w:p>
        </w:tc>
        <w:tc>
          <w:tcPr>
            <w:tcW w:w="0" w:type="auto"/>
            <w:shd w:val="clear" w:color="auto" w:fill="auto"/>
            <w:tcMar>
              <w:top w:w="90" w:type="dxa"/>
              <w:left w:w="195" w:type="dxa"/>
              <w:bottom w:w="90" w:type="dxa"/>
              <w:right w:w="195" w:type="dxa"/>
            </w:tcMar>
            <w:vAlign w:val="center"/>
            <w:hideMark/>
          </w:tcPr>
          <w:p w:rsidR="000D5009" w:rsidRPr="000D5009" w:rsidRDefault="000D5009" w:rsidP="004407DE">
            <w:pPr>
              <w:rPr>
                <w:lang w:eastAsia="en-IN"/>
              </w:rPr>
            </w:pPr>
            <w:r w:rsidRPr="000D5009">
              <w:rPr>
                <w:lang w:eastAsia="en-IN"/>
              </w:rPr>
              <w:lastRenderedPageBreak/>
              <w:t>Not Available</w:t>
            </w:r>
          </w:p>
        </w:tc>
        <w:tc>
          <w:tcPr>
            <w:tcW w:w="2211" w:type="dxa"/>
          </w:tcPr>
          <w:p w:rsidR="000D5009" w:rsidRDefault="000D5009" w:rsidP="004407DE">
            <w:pPr>
              <w:rPr>
                <w:lang w:eastAsia="en-IN"/>
              </w:rPr>
            </w:pPr>
            <w:r>
              <w:rPr>
                <w:lang w:eastAsia="en-IN"/>
              </w:rPr>
              <w:t xml:space="preserve">   </w:t>
            </w:r>
            <w:r w:rsidRPr="000D5009">
              <w:rPr>
                <w:lang w:eastAsia="en-IN"/>
              </w:rPr>
              <w:t>Not Available</w:t>
            </w:r>
          </w:p>
        </w:tc>
      </w:tr>
    </w:tbl>
    <w:p w:rsidR="004407DE" w:rsidRDefault="004407DE" w:rsidP="004407DE"/>
    <w:p w:rsidR="004407DE" w:rsidRDefault="004407DE" w:rsidP="004407DE">
      <w:pPr>
        <w:pStyle w:val="Heading3"/>
      </w:pPr>
      <w:bookmarkStart w:id="49" w:name="_Toc95931147"/>
      <w:r w:rsidRPr="004407DE">
        <w:t>Low Level Requirements</w:t>
      </w:r>
      <w:bookmarkEnd w:id="49"/>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57"/>
        <w:gridCol w:w="3298"/>
        <w:gridCol w:w="1161"/>
        <w:gridCol w:w="1950"/>
        <w:gridCol w:w="1950"/>
      </w:tblGrid>
      <w:tr w:rsidR="0047560B" w:rsidRPr="004407DE" w:rsidTr="0047560B">
        <w:trPr>
          <w:tblHeader/>
        </w:trPr>
        <w:tc>
          <w:tcPr>
            <w:tcW w:w="0" w:type="auto"/>
            <w:shd w:val="clear" w:color="auto" w:fill="auto"/>
            <w:tcMar>
              <w:top w:w="90" w:type="dxa"/>
              <w:left w:w="195" w:type="dxa"/>
              <w:bottom w:w="90" w:type="dxa"/>
              <w:right w:w="195" w:type="dxa"/>
            </w:tcMar>
            <w:vAlign w:val="center"/>
            <w:hideMark/>
          </w:tcPr>
          <w:p w:rsidR="0047560B" w:rsidRPr="0047560B" w:rsidRDefault="0047560B" w:rsidP="004407DE">
            <w:pPr>
              <w:rPr>
                <w:b/>
                <w:lang w:eastAsia="en-IN"/>
              </w:rPr>
            </w:pPr>
            <w:r w:rsidRPr="0047560B">
              <w:rPr>
                <w:b/>
                <w:lang w:eastAsia="en-IN"/>
              </w:rPr>
              <w:t>ID</w:t>
            </w:r>
          </w:p>
        </w:tc>
        <w:tc>
          <w:tcPr>
            <w:tcW w:w="0" w:type="auto"/>
            <w:shd w:val="clear" w:color="auto" w:fill="auto"/>
            <w:tcMar>
              <w:top w:w="90" w:type="dxa"/>
              <w:left w:w="195" w:type="dxa"/>
              <w:bottom w:w="90" w:type="dxa"/>
              <w:right w:w="195" w:type="dxa"/>
            </w:tcMar>
            <w:vAlign w:val="center"/>
            <w:hideMark/>
          </w:tcPr>
          <w:p w:rsidR="0047560B" w:rsidRPr="0047560B" w:rsidRDefault="0047560B" w:rsidP="004407DE">
            <w:pPr>
              <w:rPr>
                <w:b/>
                <w:lang w:eastAsia="en-IN"/>
              </w:rPr>
            </w:pPr>
            <w:r w:rsidRPr="0047560B">
              <w:rPr>
                <w:b/>
                <w:lang w:eastAsia="en-IN"/>
              </w:rPr>
              <w:t>Feature</w:t>
            </w:r>
          </w:p>
        </w:tc>
        <w:tc>
          <w:tcPr>
            <w:tcW w:w="0" w:type="auto"/>
            <w:shd w:val="clear" w:color="auto" w:fill="auto"/>
            <w:tcMar>
              <w:top w:w="90" w:type="dxa"/>
              <w:left w:w="195" w:type="dxa"/>
              <w:bottom w:w="90" w:type="dxa"/>
              <w:right w:w="195" w:type="dxa"/>
            </w:tcMar>
            <w:vAlign w:val="center"/>
            <w:hideMark/>
          </w:tcPr>
          <w:p w:rsidR="0047560B" w:rsidRPr="0047560B" w:rsidRDefault="0047560B" w:rsidP="004407DE">
            <w:pPr>
              <w:rPr>
                <w:b/>
                <w:lang w:eastAsia="en-IN"/>
              </w:rPr>
            </w:pPr>
            <w:r w:rsidRPr="0047560B">
              <w:rPr>
                <w:b/>
                <w:lang w:eastAsia="en-IN"/>
              </w:rPr>
              <w:t>High Level ID</w:t>
            </w:r>
          </w:p>
        </w:tc>
        <w:tc>
          <w:tcPr>
            <w:tcW w:w="1950" w:type="dxa"/>
            <w:shd w:val="clear" w:color="auto" w:fill="auto"/>
            <w:tcMar>
              <w:top w:w="90" w:type="dxa"/>
              <w:left w:w="195" w:type="dxa"/>
              <w:bottom w:w="90" w:type="dxa"/>
              <w:right w:w="195" w:type="dxa"/>
            </w:tcMar>
            <w:vAlign w:val="center"/>
            <w:hideMark/>
          </w:tcPr>
          <w:p w:rsidR="0047560B" w:rsidRPr="0047560B" w:rsidRDefault="00CD5253" w:rsidP="004407DE">
            <w:pPr>
              <w:rPr>
                <w:b/>
                <w:lang w:eastAsia="en-IN"/>
              </w:rPr>
            </w:pPr>
            <w:r w:rsidRPr="0047560B">
              <w:rPr>
                <w:b/>
                <w:lang w:eastAsia="en-IN"/>
              </w:rPr>
              <w:t>Mat lab</w:t>
            </w:r>
            <w:r w:rsidR="0047560B" w:rsidRPr="0047560B">
              <w:rPr>
                <w:b/>
                <w:lang w:eastAsia="en-IN"/>
              </w:rPr>
              <w:t xml:space="preserve"> v0 Status</w:t>
            </w:r>
          </w:p>
        </w:tc>
        <w:tc>
          <w:tcPr>
            <w:tcW w:w="1950" w:type="dxa"/>
          </w:tcPr>
          <w:p w:rsidR="0047560B" w:rsidRPr="0047560B" w:rsidRDefault="0047560B" w:rsidP="004407DE">
            <w:pPr>
              <w:rPr>
                <w:b/>
                <w:lang w:eastAsia="en-IN"/>
              </w:rPr>
            </w:pPr>
            <w:r>
              <w:rPr>
                <w:b/>
                <w:lang w:eastAsia="en-IN"/>
              </w:rPr>
              <w:t xml:space="preserve"> Python v0 Status</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LR</w:t>
            </w:r>
            <w:r w:rsidRPr="004407DE">
              <w:rPr>
                <w:lang w:eastAsia="en-IN"/>
              </w:rPr>
              <w:t>01</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7560B">
              <w:rPr>
                <w:lang w:eastAsia="en-IN"/>
              </w:rPr>
              <w:t>GUI should allow user to login using credentials</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HR</w:t>
            </w:r>
            <w:r w:rsidRPr="004407DE">
              <w:rPr>
                <w:lang w:eastAsia="en-IN"/>
              </w:rPr>
              <w:t>01</w:t>
            </w:r>
          </w:p>
        </w:tc>
        <w:tc>
          <w:tcPr>
            <w:tcW w:w="1950" w:type="dxa"/>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Not Available</w:t>
            </w:r>
          </w:p>
        </w:tc>
        <w:tc>
          <w:tcPr>
            <w:tcW w:w="1950" w:type="dxa"/>
          </w:tcPr>
          <w:p w:rsidR="0047560B" w:rsidRPr="004407DE" w:rsidRDefault="005F0F3D" w:rsidP="004407DE">
            <w:pPr>
              <w:rPr>
                <w:lang w:eastAsia="en-IN"/>
              </w:rPr>
            </w:pPr>
            <w:r>
              <w:rPr>
                <w:lang w:eastAsia="en-IN"/>
              </w:rPr>
              <w:t xml:space="preserve">   Not Available</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LR</w:t>
            </w:r>
            <w:r w:rsidRPr="004407DE">
              <w:rPr>
                <w:lang w:eastAsia="en-IN"/>
              </w:rPr>
              <w:t>02</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7560B">
              <w:rPr>
                <w:lang w:eastAsia="en-IN"/>
              </w:rPr>
              <w:t>Input Files Based on Different Initiatives and Timelines</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H</w:t>
            </w:r>
            <w:r w:rsidR="005F0F3D">
              <w:rPr>
                <w:lang w:eastAsia="en-IN"/>
              </w:rPr>
              <w:t>R0</w:t>
            </w:r>
            <w:r w:rsidRPr="004407DE">
              <w:rPr>
                <w:lang w:eastAsia="en-IN"/>
              </w:rPr>
              <w:t>1</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 xml:space="preserve"> Implemented</w:t>
            </w:r>
          </w:p>
        </w:tc>
        <w:tc>
          <w:tcPr>
            <w:tcW w:w="1950" w:type="dxa"/>
          </w:tcPr>
          <w:p w:rsidR="0047560B" w:rsidRPr="004407DE" w:rsidRDefault="005F0F3D" w:rsidP="004407DE">
            <w:pPr>
              <w:rPr>
                <w:lang w:eastAsia="en-IN"/>
              </w:rPr>
            </w:pPr>
            <w:r>
              <w:rPr>
                <w:lang w:eastAsia="en-IN"/>
              </w:rPr>
              <w:t xml:space="preserve">    Not Available</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LR</w:t>
            </w:r>
            <w:r w:rsidRPr="004407DE">
              <w:rPr>
                <w:lang w:eastAsia="en-IN"/>
              </w:rPr>
              <w:t>03</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7560B">
              <w:rPr>
                <w:lang w:eastAsia="en-IN"/>
              </w:rPr>
              <w:t>GUI should get Base Calendar as Input</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HR01</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Implemented</w:t>
            </w:r>
          </w:p>
        </w:tc>
        <w:tc>
          <w:tcPr>
            <w:tcW w:w="1950" w:type="dxa"/>
          </w:tcPr>
          <w:p w:rsidR="0047560B" w:rsidRPr="004407DE" w:rsidRDefault="005F0F3D" w:rsidP="004407DE">
            <w:pPr>
              <w:rPr>
                <w:lang w:eastAsia="en-IN"/>
              </w:rPr>
            </w:pPr>
            <w:r>
              <w:rPr>
                <w:lang w:eastAsia="en-IN"/>
              </w:rPr>
              <w:t xml:space="preserve">    </w:t>
            </w:r>
            <w:r w:rsidRPr="004407DE">
              <w:rPr>
                <w:lang w:eastAsia="en-IN"/>
              </w:rPr>
              <w:t>Implemented</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LR</w:t>
            </w:r>
            <w:r w:rsidRPr="004407DE">
              <w:rPr>
                <w:lang w:eastAsia="en-IN"/>
              </w:rPr>
              <w:t>04</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7560B">
              <w:rPr>
                <w:lang w:eastAsia="en-IN"/>
              </w:rPr>
              <w:t>GUI should get Month and Initiative as Input</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HR01</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Implemented</w:t>
            </w:r>
          </w:p>
        </w:tc>
        <w:tc>
          <w:tcPr>
            <w:tcW w:w="1950" w:type="dxa"/>
          </w:tcPr>
          <w:p w:rsidR="0047560B" w:rsidRPr="004407DE" w:rsidRDefault="005F0F3D" w:rsidP="004407DE">
            <w:pPr>
              <w:rPr>
                <w:lang w:eastAsia="en-IN"/>
              </w:rPr>
            </w:pPr>
            <w:r>
              <w:rPr>
                <w:lang w:eastAsia="en-IN"/>
              </w:rPr>
              <w:t xml:space="preserve">    </w:t>
            </w:r>
            <w:r w:rsidRPr="004407DE">
              <w:rPr>
                <w:lang w:eastAsia="en-IN"/>
              </w:rPr>
              <w:t>Implemented</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Pr>
                <w:lang w:eastAsia="en-IN"/>
              </w:rPr>
              <w:t>LR</w:t>
            </w:r>
            <w:r w:rsidRPr="004407DE">
              <w:rPr>
                <w:lang w:eastAsia="en-IN"/>
              </w:rPr>
              <w:t>05</w:t>
            </w:r>
          </w:p>
        </w:tc>
        <w:tc>
          <w:tcPr>
            <w:tcW w:w="0" w:type="auto"/>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7560B">
              <w:rPr>
                <w:lang w:eastAsia="en-IN"/>
              </w:rPr>
              <w:t>GUI should be able to show Conflicts/Warnings</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HR01</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Implemented</w:t>
            </w:r>
          </w:p>
        </w:tc>
        <w:tc>
          <w:tcPr>
            <w:tcW w:w="1950" w:type="dxa"/>
          </w:tcPr>
          <w:p w:rsidR="0047560B" w:rsidRPr="004407DE" w:rsidRDefault="005F0F3D" w:rsidP="004407DE">
            <w:pPr>
              <w:rPr>
                <w:lang w:eastAsia="en-IN"/>
              </w:rPr>
            </w:pPr>
            <w:r>
              <w:rPr>
                <w:lang w:eastAsia="en-IN"/>
              </w:rPr>
              <w:t xml:space="preserve">  Not </w:t>
            </w:r>
            <w:r w:rsidRPr="004407DE">
              <w:rPr>
                <w:lang w:eastAsia="en-IN"/>
              </w:rPr>
              <w:t>Implemented</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LR</w:t>
            </w:r>
            <w:r w:rsidR="0047560B" w:rsidRPr="004407DE">
              <w:rPr>
                <w:lang w:eastAsia="en-IN"/>
              </w:rPr>
              <w:t>06</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sidRPr="005F0F3D">
              <w:rPr>
                <w:lang w:eastAsia="en-IN"/>
              </w:rPr>
              <w:t>Master Calendar: display Month wise</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Implemented</w:t>
            </w:r>
          </w:p>
        </w:tc>
        <w:tc>
          <w:tcPr>
            <w:tcW w:w="1950" w:type="dxa"/>
          </w:tcPr>
          <w:p w:rsidR="0047560B" w:rsidRPr="004407DE" w:rsidRDefault="005F0F3D" w:rsidP="004407DE">
            <w:pPr>
              <w:rPr>
                <w:lang w:eastAsia="en-IN"/>
              </w:rPr>
            </w:pPr>
            <w:r>
              <w:rPr>
                <w:lang w:eastAsia="en-IN"/>
              </w:rPr>
              <w:t xml:space="preserve">  </w:t>
            </w:r>
            <w:r w:rsidRPr="004407DE">
              <w:rPr>
                <w:lang w:eastAsia="en-IN"/>
              </w:rPr>
              <w:t>Implemented</w:t>
            </w:r>
          </w:p>
        </w:tc>
      </w:tr>
      <w:tr w:rsidR="0047560B" w:rsidRPr="004407DE" w:rsidTr="0047560B">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LR</w:t>
            </w:r>
            <w:r w:rsidR="0047560B" w:rsidRPr="004407DE">
              <w:rPr>
                <w:lang w:eastAsia="en-IN"/>
              </w:rPr>
              <w:t>07</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sidRPr="005F0F3D">
              <w:rPr>
                <w:lang w:eastAsia="en-IN"/>
              </w:rPr>
              <w:t>Master Calendar: display Initiative wise</w:t>
            </w:r>
          </w:p>
        </w:tc>
        <w:tc>
          <w:tcPr>
            <w:tcW w:w="0" w:type="auto"/>
            <w:shd w:val="clear" w:color="auto" w:fill="auto"/>
            <w:tcMar>
              <w:top w:w="90" w:type="dxa"/>
              <w:left w:w="195" w:type="dxa"/>
              <w:bottom w:w="90" w:type="dxa"/>
              <w:right w:w="195" w:type="dxa"/>
            </w:tcMar>
            <w:vAlign w:val="center"/>
            <w:hideMark/>
          </w:tcPr>
          <w:p w:rsidR="0047560B" w:rsidRPr="004407DE" w:rsidRDefault="005F0F3D"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47560B" w:rsidRPr="004407DE" w:rsidRDefault="0047560B" w:rsidP="004407DE">
            <w:pPr>
              <w:rPr>
                <w:lang w:eastAsia="en-IN"/>
              </w:rPr>
            </w:pPr>
            <w:r w:rsidRPr="004407DE">
              <w:rPr>
                <w:lang w:eastAsia="en-IN"/>
              </w:rPr>
              <w:t>Implemented</w:t>
            </w:r>
          </w:p>
        </w:tc>
        <w:tc>
          <w:tcPr>
            <w:tcW w:w="1950" w:type="dxa"/>
          </w:tcPr>
          <w:p w:rsidR="0047560B" w:rsidRPr="004407DE" w:rsidRDefault="005F0F3D" w:rsidP="004407DE">
            <w:pPr>
              <w:rPr>
                <w:lang w:eastAsia="en-IN"/>
              </w:rPr>
            </w:pPr>
            <w:r>
              <w:rPr>
                <w:lang w:eastAsia="en-IN"/>
              </w:rPr>
              <w:t xml:space="preserve">  </w:t>
            </w:r>
            <w:r w:rsidRPr="005F0F3D">
              <w:rPr>
                <w:lang w:eastAsia="en-IN"/>
              </w:rPr>
              <w:t>Not Available</w:t>
            </w:r>
          </w:p>
        </w:tc>
      </w:tr>
      <w:tr w:rsidR="00442D0B" w:rsidRPr="004407DE" w:rsidTr="0047560B">
        <w:tc>
          <w:tcPr>
            <w:tcW w:w="0" w:type="auto"/>
            <w:shd w:val="clear" w:color="auto" w:fill="auto"/>
            <w:tcMar>
              <w:top w:w="90" w:type="dxa"/>
              <w:left w:w="195" w:type="dxa"/>
              <w:bottom w:w="90" w:type="dxa"/>
              <w:right w:w="195" w:type="dxa"/>
            </w:tcMar>
            <w:vAlign w:val="center"/>
            <w:hideMark/>
          </w:tcPr>
          <w:p w:rsidR="00442D0B" w:rsidRDefault="00442D0B" w:rsidP="004407DE">
            <w:pPr>
              <w:rPr>
                <w:lang w:eastAsia="en-IN"/>
              </w:rPr>
            </w:pPr>
            <w:r>
              <w:rPr>
                <w:lang w:eastAsia="en-IN"/>
              </w:rPr>
              <w:t>LR08</w:t>
            </w:r>
          </w:p>
        </w:tc>
        <w:tc>
          <w:tcPr>
            <w:tcW w:w="0" w:type="auto"/>
            <w:shd w:val="clear" w:color="auto" w:fill="auto"/>
            <w:tcMar>
              <w:top w:w="90" w:type="dxa"/>
              <w:left w:w="195" w:type="dxa"/>
              <w:bottom w:w="90" w:type="dxa"/>
              <w:right w:w="195" w:type="dxa"/>
            </w:tcMar>
            <w:vAlign w:val="center"/>
            <w:hideMark/>
          </w:tcPr>
          <w:p w:rsidR="00442D0B" w:rsidRPr="005F0F3D" w:rsidRDefault="00442D0B" w:rsidP="004407DE">
            <w:pPr>
              <w:rPr>
                <w:lang w:eastAsia="en-IN"/>
              </w:rPr>
            </w:pPr>
            <w:r w:rsidRPr="00442D0B">
              <w:rPr>
                <w:lang w:eastAsia="en-IN"/>
              </w:rPr>
              <w:t>Master Calendar: Differentiate Initiatives (Colour Codes/Numbers)</w:t>
            </w:r>
          </w:p>
        </w:tc>
        <w:tc>
          <w:tcPr>
            <w:tcW w:w="0" w:type="auto"/>
            <w:shd w:val="clear" w:color="auto" w:fill="auto"/>
            <w:tcMar>
              <w:top w:w="90" w:type="dxa"/>
              <w:left w:w="195" w:type="dxa"/>
              <w:bottom w:w="90" w:type="dxa"/>
              <w:right w:w="195" w:type="dxa"/>
            </w:tcMar>
            <w:vAlign w:val="center"/>
            <w:hideMark/>
          </w:tcPr>
          <w:p w:rsidR="00442D0B" w:rsidRDefault="000F2792"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442D0B" w:rsidRPr="004407DE" w:rsidRDefault="000F2792" w:rsidP="004407DE">
            <w:pPr>
              <w:rPr>
                <w:lang w:eastAsia="en-IN"/>
              </w:rPr>
            </w:pPr>
            <w:r w:rsidRPr="004407DE">
              <w:rPr>
                <w:lang w:eastAsia="en-IN"/>
              </w:rPr>
              <w:t>Implemented</w:t>
            </w:r>
          </w:p>
        </w:tc>
        <w:tc>
          <w:tcPr>
            <w:tcW w:w="1950" w:type="dxa"/>
          </w:tcPr>
          <w:p w:rsidR="00442D0B" w:rsidRDefault="000F2792" w:rsidP="004407DE">
            <w:pPr>
              <w:rPr>
                <w:lang w:eastAsia="en-IN"/>
              </w:rPr>
            </w:pPr>
            <w:r>
              <w:rPr>
                <w:lang w:eastAsia="en-IN"/>
              </w:rPr>
              <w:t xml:space="preserve">    </w:t>
            </w:r>
            <w:r w:rsidRPr="004407DE">
              <w:rPr>
                <w:lang w:eastAsia="en-IN"/>
              </w:rPr>
              <w:t>Implemented</w:t>
            </w:r>
          </w:p>
        </w:tc>
      </w:tr>
      <w:tr w:rsidR="00442D0B" w:rsidRPr="004407DE" w:rsidTr="0047560B">
        <w:tc>
          <w:tcPr>
            <w:tcW w:w="0" w:type="auto"/>
            <w:shd w:val="clear" w:color="auto" w:fill="auto"/>
            <w:tcMar>
              <w:top w:w="90" w:type="dxa"/>
              <w:left w:w="195" w:type="dxa"/>
              <w:bottom w:w="90" w:type="dxa"/>
              <w:right w:w="195" w:type="dxa"/>
            </w:tcMar>
            <w:vAlign w:val="center"/>
            <w:hideMark/>
          </w:tcPr>
          <w:p w:rsidR="00442D0B" w:rsidRDefault="00442D0B" w:rsidP="004407DE">
            <w:pPr>
              <w:rPr>
                <w:lang w:eastAsia="en-IN"/>
              </w:rPr>
            </w:pPr>
            <w:r>
              <w:rPr>
                <w:lang w:eastAsia="en-IN"/>
              </w:rPr>
              <w:t>LR</w:t>
            </w:r>
            <w:r w:rsidRPr="004407DE">
              <w:rPr>
                <w:lang w:eastAsia="en-IN"/>
              </w:rPr>
              <w:t>0</w:t>
            </w:r>
            <w:r>
              <w:rPr>
                <w:lang w:eastAsia="en-IN"/>
              </w:rPr>
              <w:t>9</w:t>
            </w:r>
          </w:p>
        </w:tc>
        <w:tc>
          <w:tcPr>
            <w:tcW w:w="0" w:type="auto"/>
            <w:shd w:val="clear" w:color="auto" w:fill="auto"/>
            <w:tcMar>
              <w:top w:w="90" w:type="dxa"/>
              <w:left w:w="195" w:type="dxa"/>
              <w:bottom w:w="90" w:type="dxa"/>
              <w:right w:w="195" w:type="dxa"/>
            </w:tcMar>
            <w:vAlign w:val="center"/>
            <w:hideMark/>
          </w:tcPr>
          <w:p w:rsidR="00442D0B" w:rsidRPr="005F0F3D" w:rsidRDefault="00442D0B" w:rsidP="004407DE">
            <w:pPr>
              <w:rPr>
                <w:lang w:eastAsia="en-IN"/>
              </w:rPr>
            </w:pPr>
            <w:r w:rsidRPr="00442D0B">
              <w:rPr>
                <w:lang w:eastAsia="en-IN"/>
              </w:rPr>
              <w:t>Master Calendar: Appending</w:t>
            </w:r>
          </w:p>
        </w:tc>
        <w:tc>
          <w:tcPr>
            <w:tcW w:w="0" w:type="auto"/>
            <w:shd w:val="clear" w:color="auto" w:fill="auto"/>
            <w:tcMar>
              <w:top w:w="90" w:type="dxa"/>
              <w:left w:w="195" w:type="dxa"/>
              <w:bottom w:w="90" w:type="dxa"/>
              <w:right w:w="195" w:type="dxa"/>
            </w:tcMar>
            <w:vAlign w:val="center"/>
            <w:hideMark/>
          </w:tcPr>
          <w:p w:rsidR="00442D0B" w:rsidRDefault="000F2792"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442D0B" w:rsidRPr="004407DE" w:rsidRDefault="000F2792" w:rsidP="004407DE">
            <w:pPr>
              <w:rPr>
                <w:lang w:eastAsia="en-IN"/>
              </w:rPr>
            </w:pPr>
            <w:r w:rsidRPr="004407DE">
              <w:rPr>
                <w:lang w:eastAsia="en-IN"/>
              </w:rPr>
              <w:t>Implemented</w:t>
            </w:r>
          </w:p>
        </w:tc>
        <w:tc>
          <w:tcPr>
            <w:tcW w:w="1950" w:type="dxa"/>
          </w:tcPr>
          <w:p w:rsidR="00442D0B" w:rsidRDefault="000F2792" w:rsidP="004407DE">
            <w:pPr>
              <w:rPr>
                <w:lang w:eastAsia="en-IN"/>
              </w:rPr>
            </w:pPr>
            <w:r>
              <w:rPr>
                <w:lang w:eastAsia="en-IN"/>
              </w:rPr>
              <w:t xml:space="preserve">  </w:t>
            </w:r>
            <w:r w:rsidRPr="000F2792">
              <w:rPr>
                <w:lang w:eastAsia="en-IN"/>
              </w:rPr>
              <w:t>Not Available</w:t>
            </w:r>
          </w:p>
        </w:tc>
      </w:tr>
      <w:tr w:rsidR="00442D0B" w:rsidRPr="004407DE" w:rsidTr="0047560B">
        <w:tc>
          <w:tcPr>
            <w:tcW w:w="0" w:type="auto"/>
            <w:shd w:val="clear" w:color="auto" w:fill="auto"/>
            <w:tcMar>
              <w:top w:w="90" w:type="dxa"/>
              <w:left w:w="195" w:type="dxa"/>
              <w:bottom w:w="90" w:type="dxa"/>
              <w:right w:w="195" w:type="dxa"/>
            </w:tcMar>
            <w:vAlign w:val="center"/>
            <w:hideMark/>
          </w:tcPr>
          <w:p w:rsidR="00442D0B" w:rsidRDefault="00442D0B" w:rsidP="004407DE">
            <w:pPr>
              <w:rPr>
                <w:lang w:eastAsia="en-IN"/>
              </w:rPr>
            </w:pPr>
            <w:r>
              <w:rPr>
                <w:lang w:eastAsia="en-IN"/>
              </w:rPr>
              <w:t>LR</w:t>
            </w:r>
            <w:r w:rsidRPr="004407DE">
              <w:rPr>
                <w:lang w:eastAsia="en-IN"/>
              </w:rPr>
              <w:t>0</w:t>
            </w:r>
            <w:r>
              <w:rPr>
                <w:lang w:eastAsia="en-IN"/>
              </w:rPr>
              <w:t>10</w:t>
            </w:r>
          </w:p>
        </w:tc>
        <w:tc>
          <w:tcPr>
            <w:tcW w:w="0" w:type="auto"/>
            <w:shd w:val="clear" w:color="auto" w:fill="auto"/>
            <w:tcMar>
              <w:top w:w="90" w:type="dxa"/>
              <w:left w:w="195" w:type="dxa"/>
              <w:bottom w:w="90" w:type="dxa"/>
              <w:right w:w="195" w:type="dxa"/>
            </w:tcMar>
            <w:vAlign w:val="center"/>
            <w:hideMark/>
          </w:tcPr>
          <w:p w:rsidR="00442D0B" w:rsidRPr="005F0F3D" w:rsidRDefault="00442D0B" w:rsidP="004407DE">
            <w:pPr>
              <w:rPr>
                <w:lang w:eastAsia="en-IN"/>
              </w:rPr>
            </w:pPr>
            <w:r w:rsidRPr="00442D0B">
              <w:rPr>
                <w:lang w:eastAsia="en-IN"/>
              </w:rPr>
              <w:t>Master Calendar: Course code correction</w:t>
            </w:r>
          </w:p>
        </w:tc>
        <w:tc>
          <w:tcPr>
            <w:tcW w:w="0" w:type="auto"/>
            <w:shd w:val="clear" w:color="auto" w:fill="auto"/>
            <w:tcMar>
              <w:top w:w="90" w:type="dxa"/>
              <w:left w:w="195" w:type="dxa"/>
              <w:bottom w:w="90" w:type="dxa"/>
              <w:right w:w="195" w:type="dxa"/>
            </w:tcMar>
            <w:vAlign w:val="center"/>
            <w:hideMark/>
          </w:tcPr>
          <w:p w:rsidR="00442D0B" w:rsidRDefault="000F2792"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442D0B" w:rsidRPr="004407DE" w:rsidRDefault="000F2792" w:rsidP="004407DE">
            <w:pPr>
              <w:rPr>
                <w:lang w:eastAsia="en-IN"/>
              </w:rPr>
            </w:pPr>
            <w:r w:rsidRPr="004407DE">
              <w:rPr>
                <w:lang w:eastAsia="en-IN"/>
              </w:rPr>
              <w:t>Implemented</w:t>
            </w:r>
          </w:p>
        </w:tc>
        <w:tc>
          <w:tcPr>
            <w:tcW w:w="1950" w:type="dxa"/>
          </w:tcPr>
          <w:p w:rsidR="00442D0B" w:rsidRDefault="000F2792" w:rsidP="004407DE">
            <w:pPr>
              <w:rPr>
                <w:lang w:eastAsia="en-IN"/>
              </w:rPr>
            </w:pPr>
            <w:r>
              <w:rPr>
                <w:lang w:eastAsia="en-IN"/>
              </w:rPr>
              <w:t xml:space="preserve">   </w:t>
            </w:r>
            <w:r w:rsidRPr="000F2792">
              <w:rPr>
                <w:lang w:eastAsia="en-IN"/>
              </w:rPr>
              <w:t>Not Available</w:t>
            </w:r>
          </w:p>
        </w:tc>
      </w:tr>
      <w:tr w:rsidR="00C4051C" w:rsidRPr="004407DE" w:rsidTr="0047560B">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lastRenderedPageBreak/>
              <w:t>LR</w:t>
            </w:r>
            <w:r w:rsidRPr="004407DE">
              <w:rPr>
                <w:lang w:eastAsia="en-IN"/>
              </w:rPr>
              <w:t>0</w:t>
            </w:r>
            <w:r>
              <w:rPr>
                <w:lang w:eastAsia="en-IN"/>
              </w:rPr>
              <w:t>11</w:t>
            </w:r>
          </w:p>
        </w:tc>
        <w:tc>
          <w:tcPr>
            <w:tcW w:w="0" w:type="auto"/>
            <w:shd w:val="clear" w:color="auto" w:fill="auto"/>
            <w:tcMar>
              <w:top w:w="90" w:type="dxa"/>
              <w:left w:w="195" w:type="dxa"/>
              <w:bottom w:w="90" w:type="dxa"/>
              <w:right w:w="195" w:type="dxa"/>
            </w:tcMar>
            <w:vAlign w:val="center"/>
            <w:hideMark/>
          </w:tcPr>
          <w:p w:rsidR="00C4051C" w:rsidRPr="00442D0B" w:rsidRDefault="00C4051C" w:rsidP="004407DE">
            <w:pPr>
              <w:rPr>
                <w:lang w:eastAsia="en-IN"/>
              </w:rPr>
            </w:pPr>
            <w:r w:rsidRPr="00C4051C">
              <w:rPr>
                <w:lang w:eastAsia="en-IN"/>
              </w:rPr>
              <w:t>Master Calendar: Course title correction</w:t>
            </w:r>
          </w:p>
        </w:tc>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C4051C" w:rsidRPr="004407DE" w:rsidRDefault="00C4051C" w:rsidP="004407DE">
            <w:pPr>
              <w:rPr>
                <w:lang w:eastAsia="en-IN"/>
              </w:rPr>
            </w:pPr>
            <w:r w:rsidRPr="00C4051C">
              <w:rPr>
                <w:lang w:eastAsia="en-IN"/>
              </w:rPr>
              <w:t>Not Available</w:t>
            </w:r>
          </w:p>
        </w:tc>
        <w:tc>
          <w:tcPr>
            <w:tcW w:w="1950" w:type="dxa"/>
          </w:tcPr>
          <w:p w:rsidR="00C4051C" w:rsidRDefault="00C4051C" w:rsidP="004407DE">
            <w:pPr>
              <w:rPr>
                <w:lang w:eastAsia="en-IN"/>
              </w:rPr>
            </w:pPr>
            <w:r>
              <w:rPr>
                <w:lang w:eastAsia="en-IN"/>
              </w:rPr>
              <w:t xml:space="preserve">  </w:t>
            </w:r>
            <w:r w:rsidRPr="00C4051C">
              <w:rPr>
                <w:lang w:eastAsia="en-IN"/>
              </w:rPr>
              <w:t>Not Available</w:t>
            </w:r>
          </w:p>
        </w:tc>
      </w:tr>
      <w:tr w:rsidR="00C4051C" w:rsidRPr="004407DE" w:rsidTr="0047560B">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LR</w:t>
            </w:r>
            <w:r w:rsidRPr="004407DE">
              <w:rPr>
                <w:lang w:eastAsia="en-IN"/>
              </w:rPr>
              <w:t>0</w:t>
            </w:r>
            <w:r>
              <w:rPr>
                <w:lang w:eastAsia="en-IN"/>
              </w:rPr>
              <w:t>12</w:t>
            </w:r>
          </w:p>
        </w:tc>
        <w:tc>
          <w:tcPr>
            <w:tcW w:w="0" w:type="auto"/>
            <w:shd w:val="clear" w:color="auto" w:fill="auto"/>
            <w:tcMar>
              <w:top w:w="90" w:type="dxa"/>
              <w:left w:w="195" w:type="dxa"/>
              <w:bottom w:w="90" w:type="dxa"/>
              <w:right w:w="195" w:type="dxa"/>
            </w:tcMar>
            <w:vAlign w:val="center"/>
            <w:hideMark/>
          </w:tcPr>
          <w:p w:rsidR="00C4051C" w:rsidRPr="00442D0B" w:rsidRDefault="00C4051C" w:rsidP="004407DE">
            <w:pPr>
              <w:rPr>
                <w:lang w:eastAsia="en-IN"/>
              </w:rPr>
            </w:pPr>
            <w:r w:rsidRPr="00C4051C">
              <w:rPr>
                <w:lang w:eastAsia="en-IN"/>
              </w:rPr>
              <w:t>Master Calendar: display the dates that were not analysed</w:t>
            </w:r>
          </w:p>
        </w:tc>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HR02</w:t>
            </w:r>
          </w:p>
        </w:tc>
        <w:tc>
          <w:tcPr>
            <w:tcW w:w="1950" w:type="dxa"/>
            <w:shd w:val="clear" w:color="auto" w:fill="auto"/>
            <w:tcMar>
              <w:top w:w="90" w:type="dxa"/>
              <w:left w:w="195" w:type="dxa"/>
              <w:bottom w:w="90" w:type="dxa"/>
              <w:right w:w="195" w:type="dxa"/>
            </w:tcMar>
            <w:vAlign w:val="center"/>
            <w:hideMark/>
          </w:tcPr>
          <w:p w:rsidR="00C4051C" w:rsidRPr="004407DE" w:rsidRDefault="00C4051C" w:rsidP="004407DE">
            <w:pPr>
              <w:rPr>
                <w:lang w:eastAsia="en-IN"/>
              </w:rPr>
            </w:pPr>
            <w:r w:rsidRPr="00C4051C">
              <w:rPr>
                <w:lang w:eastAsia="en-IN"/>
              </w:rPr>
              <w:t>Implemented</w:t>
            </w:r>
          </w:p>
        </w:tc>
        <w:tc>
          <w:tcPr>
            <w:tcW w:w="1950" w:type="dxa"/>
          </w:tcPr>
          <w:p w:rsidR="00C4051C" w:rsidRDefault="00DD527E" w:rsidP="004407DE">
            <w:pPr>
              <w:rPr>
                <w:lang w:eastAsia="en-IN"/>
              </w:rPr>
            </w:pPr>
            <w:r>
              <w:rPr>
                <w:lang w:eastAsia="en-IN"/>
              </w:rPr>
              <w:t xml:space="preserve">  </w:t>
            </w:r>
            <w:r w:rsidRPr="00DD527E">
              <w:rPr>
                <w:lang w:eastAsia="en-IN"/>
              </w:rPr>
              <w:t>Not Available</w:t>
            </w:r>
            <w:r>
              <w:rPr>
                <w:lang w:eastAsia="en-IN"/>
              </w:rPr>
              <w:t xml:space="preserve"> </w:t>
            </w:r>
          </w:p>
        </w:tc>
      </w:tr>
      <w:tr w:rsidR="00C4051C" w:rsidRPr="004407DE" w:rsidTr="0047560B">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LR</w:t>
            </w:r>
            <w:r w:rsidRPr="004407DE">
              <w:rPr>
                <w:lang w:eastAsia="en-IN"/>
              </w:rPr>
              <w:t>0</w:t>
            </w:r>
            <w:r>
              <w:rPr>
                <w:lang w:eastAsia="en-IN"/>
              </w:rPr>
              <w:t>13</w:t>
            </w:r>
          </w:p>
        </w:tc>
        <w:tc>
          <w:tcPr>
            <w:tcW w:w="0" w:type="auto"/>
            <w:shd w:val="clear" w:color="auto" w:fill="auto"/>
            <w:tcMar>
              <w:top w:w="90" w:type="dxa"/>
              <w:left w:w="195" w:type="dxa"/>
              <w:bottom w:w="90" w:type="dxa"/>
              <w:right w:w="195" w:type="dxa"/>
            </w:tcMar>
            <w:vAlign w:val="center"/>
            <w:hideMark/>
          </w:tcPr>
          <w:p w:rsidR="00C4051C" w:rsidRPr="00442D0B" w:rsidRDefault="00C4051C" w:rsidP="004407DE">
            <w:pPr>
              <w:rPr>
                <w:lang w:eastAsia="en-IN"/>
              </w:rPr>
            </w:pPr>
            <w:r w:rsidRPr="00C4051C">
              <w:rPr>
                <w:lang w:eastAsia="en-IN"/>
              </w:rPr>
              <w:t>Faculty Calendar: display Month wise</w:t>
            </w:r>
          </w:p>
        </w:tc>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HR03</w:t>
            </w:r>
          </w:p>
        </w:tc>
        <w:tc>
          <w:tcPr>
            <w:tcW w:w="1950" w:type="dxa"/>
            <w:shd w:val="clear" w:color="auto" w:fill="auto"/>
            <w:tcMar>
              <w:top w:w="90" w:type="dxa"/>
              <w:left w:w="195" w:type="dxa"/>
              <w:bottom w:w="90" w:type="dxa"/>
              <w:right w:w="195" w:type="dxa"/>
            </w:tcMar>
            <w:vAlign w:val="center"/>
            <w:hideMark/>
          </w:tcPr>
          <w:p w:rsidR="00C4051C" w:rsidRPr="004407DE" w:rsidRDefault="00C4051C" w:rsidP="004407DE">
            <w:pPr>
              <w:rPr>
                <w:lang w:eastAsia="en-IN"/>
              </w:rPr>
            </w:pPr>
            <w:r w:rsidRPr="00C4051C">
              <w:rPr>
                <w:lang w:eastAsia="en-IN"/>
              </w:rPr>
              <w:t>Implemented</w:t>
            </w:r>
          </w:p>
        </w:tc>
        <w:tc>
          <w:tcPr>
            <w:tcW w:w="1950" w:type="dxa"/>
          </w:tcPr>
          <w:p w:rsidR="00C4051C" w:rsidRDefault="00DD527E" w:rsidP="004407DE">
            <w:pPr>
              <w:rPr>
                <w:lang w:eastAsia="en-IN"/>
              </w:rPr>
            </w:pPr>
            <w:r>
              <w:rPr>
                <w:lang w:eastAsia="en-IN"/>
              </w:rPr>
              <w:t xml:space="preserve">   </w:t>
            </w:r>
            <w:r w:rsidRPr="00C4051C">
              <w:rPr>
                <w:lang w:eastAsia="en-IN"/>
              </w:rPr>
              <w:t>Implemented</w:t>
            </w:r>
          </w:p>
        </w:tc>
      </w:tr>
      <w:tr w:rsidR="00C4051C" w:rsidRPr="004407DE" w:rsidTr="0047560B">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LR</w:t>
            </w:r>
            <w:r w:rsidRPr="004407DE">
              <w:rPr>
                <w:lang w:eastAsia="en-IN"/>
              </w:rPr>
              <w:t>0</w:t>
            </w:r>
            <w:r>
              <w:rPr>
                <w:lang w:eastAsia="en-IN"/>
              </w:rPr>
              <w:t>14</w:t>
            </w:r>
          </w:p>
        </w:tc>
        <w:tc>
          <w:tcPr>
            <w:tcW w:w="0" w:type="auto"/>
            <w:shd w:val="clear" w:color="auto" w:fill="auto"/>
            <w:tcMar>
              <w:top w:w="90" w:type="dxa"/>
              <w:left w:w="195" w:type="dxa"/>
              <w:bottom w:w="90" w:type="dxa"/>
              <w:right w:w="195" w:type="dxa"/>
            </w:tcMar>
            <w:vAlign w:val="center"/>
            <w:hideMark/>
          </w:tcPr>
          <w:p w:rsidR="00C4051C" w:rsidRPr="00442D0B" w:rsidRDefault="00C4051C" w:rsidP="004407DE">
            <w:pPr>
              <w:rPr>
                <w:lang w:eastAsia="en-IN"/>
              </w:rPr>
            </w:pPr>
            <w:r w:rsidRPr="00C4051C">
              <w:rPr>
                <w:lang w:eastAsia="en-IN"/>
              </w:rPr>
              <w:t>Faculty Calendar: display Initiative wise</w:t>
            </w:r>
          </w:p>
        </w:tc>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HR03</w:t>
            </w:r>
          </w:p>
        </w:tc>
        <w:tc>
          <w:tcPr>
            <w:tcW w:w="1950" w:type="dxa"/>
            <w:shd w:val="clear" w:color="auto" w:fill="auto"/>
            <w:tcMar>
              <w:top w:w="90" w:type="dxa"/>
              <w:left w:w="195" w:type="dxa"/>
              <w:bottom w:w="90" w:type="dxa"/>
              <w:right w:w="195" w:type="dxa"/>
            </w:tcMar>
            <w:vAlign w:val="center"/>
            <w:hideMark/>
          </w:tcPr>
          <w:p w:rsidR="00C4051C" w:rsidRPr="004407DE" w:rsidRDefault="00C4051C" w:rsidP="004407DE">
            <w:pPr>
              <w:rPr>
                <w:lang w:eastAsia="en-IN"/>
              </w:rPr>
            </w:pPr>
            <w:r w:rsidRPr="00C4051C">
              <w:rPr>
                <w:lang w:eastAsia="en-IN"/>
              </w:rPr>
              <w:t>Implemented</w:t>
            </w:r>
          </w:p>
        </w:tc>
        <w:tc>
          <w:tcPr>
            <w:tcW w:w="1950" w:type="dxa"/>
          </w:tcPr>
          <w:p w:rsidR="00C4051C" w:rsidRDefault="00DD527E" w:rsidP="004407DE">
            <w:pPr>
              <w:rPr>
                <w:lang w:eastAsia="en-IN"/>
              </w:rPr>
            </w:pPr>
            <w:r>
              <w:rPr>
                <w:lang w:eastAsia="en-IN"/>
              </w:rPr>
              <w:t xml:space="preserve">    </w:t>
            </w:r>
            <w:r w:rsidRPr="00DD527E">
              <w:rPr>
                <w:lang w:eastAsia="en-IN"/>
              </w:rPr>
              <w:t>Not Available</w:t>
            </w:r>
          </w:p>
        </w:tc>
      </w:tr>
      <w:tr w:rsidR="00C4051C" w:rsidRPr="004407DE" w:rsidTr="0047560B">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LR</w:t>
            </w:r>
            <w:r w:rsidRPr="004407DE">
              <w:rPr>
                <w:lang w:eastAsia="en-IN"/>
              </w:rPr>
              <w:t>0</w:t>
            </w:r>
            <w:r>
              <w:rPr>
                <w:lang w:eastAsia="en-IN"/>
              </w:rPr>
              <w:t>15</w:t>
            </w:r>
          </w:p>
        </w:tc>
        <w:tc>
          <w:tcPr>
            <w:tcW w:w="0" w:type="auto"/>
            <w:shd w:val="clear" w:color="auto" w:fill="auto"/>
            <w:tcMar>
              <w:top w:w="90" w:type="dxa"/>
              <w:left w:w="195" w:type="dxa"/>
              <w:bottom w:w="90" w:type="dxa"/>
              <w:right w:w="195" w:type="dxa"/>
            </w:tcMar>
            <w:vAlign w:val="center"/>
            <w:hideMark/>
          </w:tcPr>
          <w:p w:rsidR="00C4051C" w:rsidRPr="00442D0B" w:rsidRDefault="00C4051C" w:rsidP="004407DE">
            <w:pPr>
              <w:rPr>
                <w:lang w:eastAsia="en-IN"/>
              </w:rPr>
            </w:pPr>
            <w:r w:rsidRPr="00C4051C">
              <w:rPr>
                <w:lang w:eastAsia="en-IN"/>
              </w:rPr>
              <w:t>Faculty Calendar: Appending</w:t>
            </w:r>
          </w:p>
        </w:tc>
        <w:tc>
          <w:tcPr>
            <w:tcW w:w="0" w:type="auto"/>
            <w:shd w:val="clear" w:color="auto" w:fill="auto"/>
            <w:tcMar>
              <w:top w:w="90" w:type="dxa"/>
              <w:left w:w="195" w:type="dxa"/>
              <w:bottom w:w="90" w:type="dxa"/>
              <w:right w:w="195" w:type="dxa"/>
            </w:tcMar>
            <w:vAlign w:val="center"/>
            <w:hideMark/>
          </w:tcPr>
          <w:p w:rsidR="00C4051C" w:rsidRDefault="00C4051C" w:rsidP="004407DE">
            <w:pPr>
              <w:rPr>
                <w:lang w:eastAsia="en-IN"/>
              </w:rPr>
            </w:pPr>
            <w:r>
              <w:rPr>
                <w:lang w:eastAsia="en-IN"/>
              </w:rPr>
              <w:t>HR03</w:t>
            </w:r>
          </w:p>
        </w:tc>
        <w:tc>
          <w:tcPr>
            <w:tcW w:w="1950" w:type="dxa"/>
            <w:shd w:val="clear" w:color="auto" w:fill="auto"/>
            <w:tcMar>
              <w:top w:w="90" w:type="dxa"/>
              <w:left w:w="195" w:type="dxa"/>
              <w:bottom w:w="90" w:type="dxa"/>
              <w:right w:w="195" w:type="dxa"/>
            </w:tcMar>
            <w:vAlign w:val="center"/>
            <w:hideMark/>
          </w:tcPr>
          <w:p w:rsidR="00C4051C" w:rsidRPr="004407DE" w:rsidRDefault="00DD527E" w:rsidP="004407DE">
            <w:pPr>
              <w:rPr>
                <w:lang w:eastAsia="en-IN"/>
              </w:rPr>
            </w:pPr>
            <w:r w:rsidRPr="00DD527E">
              <w:rPr>
                <w:lang w:eastAsia="en-IN"/>
              </w:rPr>
              <w:t>Implemented</w:t>
            </w:r>
          </w:p>
        </w:tc>
        <w:tc>
          <w:tcPr>
            <w:tcW w:w="1950" w:type="dxa"/>
          </w:tcPr>
          <w:p w:rsidR="00C4051C" w:rsidRDefault="00DD527E" w:rsidP="004407DE">
            <w:pPr>
              <w:rPr>
                <w:lang w:eastAsia="en-IN"/>
              </w:rPr>
            </w:pPr>
            <w:r>
              <w:rPr>
                <w:lang w:eastAsia="en-IN"/>
              </w:rPr>
              <w:t xml:space="preserve">    </w:t>
            </w:r>
            <w:r w:rsidRPr="00DD527E">
              <w:rPr>
                <w:lang w:eastAsia="en-IN"/>
              </w:rPr>
              <w:t>Not Available</w:t>
            </w:r>
          </w:p>
        </w:tc>
      </w:tr>
    </w:tbl>
    <w:p w:rsidR="00B23EB0" w:rsidRDefault="00B23EB0" w:rsidP="00093C1A">
      <w:pPr>
        <w:pStyle w:val="Heading2"/>
        <w:rPr>
          <w:rFonts w:eastAsiaTheme="minorHAnsi" w:cstheme="minorBidi"/>
          <w:b w:val="0"/>
          <w:sz w:val="24"/>
          <w:szCs w:val="22"/>
        </w:rPr>
      </w:pPr>
      <w:bookmarkStart w:id="50" w:name="_Toc95931151"/>
    </w:p>
    <w:p w:rsidR="00B23EB0" w:rsidRDefault="00B23EB0" w:rsidP="00093C1A">
      <w:pPr>
        <w:pStyle w:val="Heading2"/>
        <w:rPr>
          <w:rFonts w:eastAsiaTheme="minorHAnsi" w:cstheme="minorBidi"/>
          <w:b w:val="0"/>
          <w:sz w:val="24"/>
          <w:szCs w:val="22"/>
        </w:rPr>
      </w:pPr>
    </w:p>
    <w:p w:rsidR="00093C1A" w:rsidRPr="00E84921" w:rsidRDefault="00093C1A" w:rsidP="00093C1A">
      <w:pPr>
        <w:pStyle w:val="Heading2"/>
      </w:pPr>
      <w:r w:rsidRPr="00E84921">
        <w:t>Implementation and Summary</w:t>
      </w:r>
      <w:bookmarkEnd w:id="50"/>
    </w:p>
    <w:p w:rsidR="00093C1A" w:rsidRPr="007A2D01" w:rsidRDefault="00093C1A" w:rsidP="00093C1A">
      <w:pPr>
        <w:pStyle w:val="Heading3"/>
      </w:pPr>
      <w:bookmarkStart w:id="51" w:name="_Toc95931152"/>
      <w:r w:rsidRPr="007A2D01">
        <w:t>Git Link:</w:t>
      </w:r>
      <w:bookmarkEnd w:id="51"/>
    </w:p>
    <w:p w:rsidR="00093C1A" w:rsidRDefault="00093C1A" w:rsidP="00093C1A">
      <w:pPr>
        <w:rPr>
          <w:rFonts w:cs="Times New Roman"/>
        </w:rPr>
      </w:pPr>
      <w:r w:rsidRPr="007A2D01">
        <w:rPr>
          <w:rFonts w:cs="Times New Roman"/>
        </w:rPr>
        <w:t xml:space="preserve">Link: </w:t>
      </w:r>
      <w:hyperlink r:id="rId26" w:history="1">
        <w:r w:rsidR="00E723A7" w:rsidRPr="003B0F3A">
          <w:rPr>
            <w:rStyle w:val="Hyperlink"/>
            <w:rFonts w:cs="Times New Roman"/>
          </w:rPr>
          <w:t>https://github.com/Ramki17/Calendar_Automation-Genesis21_Team49.git</w:t>
        </w:r>
      </w:hyperlink>
    </w:p>
    <w:p w:rsidR="008F56E6" w:rsidRDefault="008F56E6" w:rsidP="00093C1A">
      <w:pPr>
        <w:pStyle w:val="Heading3"/>
      </w:pPr>
      <w:bookmarkStart w:id="52" w:name="_Toc95931153"/>
    </w:p>
    <w:p w:rsidR="001A59DE" w:rsidRDefault="00093C1A" w:rsidP="00093C1A">
      <w:pPr>
        <w:pStyle w:val="Heading3"/>
      </w:pPr>
      <w:r>
        <w:t>Git Dashboard</w:t>
      </w:r>
      <w:bookmarkEnd w:id="52"/>
    </w:p>
    <w:p w:rsidR="00AC72C6" w:rsidRDefault="00093C1A" w:rsidP="00DA6450">
      <w:r w:rsidRPr="00093C1A">
        <w:rPr>
          <w:noProof/>
          <w:lang w:val="en-US"/>
        </w:rPr>
        <w:drawing>
          <wp:inline distT="0" distB="0" distL="0" distR="0">
            <wp:extent cx="5731510" cy="7289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28980"/>
                    </a:xfrm>
                    <a:prstGeom prst="rect">
                      <a:avLst/>
                    </a:prstGeom>
                  </pic:spPr>
                </pic:pic>
              </a:graphicData>
            </a:graphic>
          </wp:inline>
        </w:drawing>
      </w:r>
    </w:p>
    <w:p w:rsidR="00933D53" w:rsidRDefault="00A20427" w:rsidP="00E723A7">
      <w:pPr>
        <w:ind w:left="2880" w:firstLine="720"/>
      </w:pPr>
      <w:bookmarkStart w:id="53" w:name="_Toc95933225"/>
      <w:r>
        <w:t xml:space="preserve">Figure </w:t>
      </w:r>
      <w:r w:rsidR="002E6309">
        <w:fldChar w:fldCharType="begin"/>
      </w:r>
      <w:r>
        <w:instrText xml:space="preserve"> SEQ Figure \* ARABIC </w:instrText>
      </w:r>
      <w:r w:rsidR="002E6309">
        <w:fldChar w:fldCharType="separate"/>
      </w:r>
      <w:r w:rsidR="007779AE">
        <w:rPr>
          <w:noProof/>
        </w:rPr>
        <w:t>13</w:t>
      </w:r>
      <w:r w:rsidR="002E6309">
        <w:fldChar w:fldCharType="end"/>
      </w:r>
      <w:r w:rsidR="00093C1A">
        <w:t xml:space="preserve"> Git Dashboard</w:t>
      </w:r>
      <w:bookmarkEnd w:id="53"/>
    </w:p>
    <w:p w:rsidR="00933D53" w:rsidRDefault="00933D53" w:rsidP="00933D53"/>
    <w:p w:rsidR="00A6267A" w:rsidRDefault="00A6267A" w:rsidP="00A6267A"/>
    <w:p w:rsidR="00B23EB0" w:rsidRDefault="00B23EB0" w:rsidP="00B22FDC">
      <w:pPr>
        <w:pStyle w:val="Heading1"/>
      </w:pPr>
      <w:bookmarkStart w:id="54" w:name="_Toc95931160"/>
    </w:p>
    <w:p w:rsidR="00B23EB0" w:rsidRDefault="00B23EB0" w:rsidP="00B22FDC">
      <w:pPr>
        <w:pStyle w:val="Heading1"/>
      </w:pPr>
    </w:p>
    <w:p w:rsidR="00B23EB0" w:rsidRDefault="00B23EB0" w:rsidP="00B22FDC">
      <w:pPr>
        <w:pStyle w:val="Heading1"/>
      </w:pPr>
    </w:p>
    <w:p w:rsidR="00B23EB0" w:rsidRDefault="00B23EB0" w:rsidP="00B22FDC">
      <w:pPr>
        <w:pStyle w:val="Heading1"/>
      </w:pPr>
    </w:p>
    <w:p w:rsidR="00B23EB0" w:rsidRDefault="00B23EB0" w:rsidP="00B22FDC">
      <w:pPr>
        <w:pStyle w:val="Heading1"/>
      </w:pPr>
    </w:p>
    <w:p w:rsidR="00B23EB0" w:rsidRDefault="00B23EB0" w:rsidP="00B22FDC">
      <w:pPr>
        <w:pStyle w:val="Heading1"/>
      </w:pPr>
    </w:p>
    <w:p w:rsidR="00A642C3" w:rsidRDefault="005B1243" w:rsidP="00B22FDC">
      <w:pPr>
        <w:pStyle w:val="Heading1"/>
      </w:pPr>
      <w:r>
        <w:t xml:space="preserve">                     </w:t>
      </w:r>
    </w:p>
    <w:p w:rsidR="00B22FDC" w:rsidRDefault="00A642C3" w:rsidP="00B22FDC">
      <w:pPr>
        <w:pStyle w:val="Heading1"/>
      </w:pPr>
      <w:r>
        <w:t xml:space="preserve">                       </w:t>
      </w:r>
      <w:r w:rsidR="00B22FDC">
        <w:t xml:space="preserve">Mini project </w:t>
      </w:r>
      <w:r w:rsidR="00F41666">
        <w:t xml:space="preserve">5 </w:t>
      </w:r>
      <w:r w:rsidR="00B22FDC">
        <w:t>– Jaguar Project [Team]</w:t>
      </w:r>
    </w:p>
    <w:p w:rsidR="00B22FDC" w:rsidRDefault="00B22FDC" w:rsidP="00B22FDC">
      <w:pPr>
        <w:pStyle w:val="Heading2"/>
      </w:pPr>
      <w:r>
        <w:t>Modules</w:t>
      </w:r>
    </w:p>
    <w:p w:rsidR="00B22FDC" w:rsidRDefault="00B22FDC" w:rsidP="00B22FDC">
      <w:pPr>
        <w:pStyle w:val="ListParagraph"/>
        <w:numPr>
          <w:ilvl w:val="0"/>
          <w:numId w:val="41"/>
        </w:numPr>
      </w:pPr>
      <w:r>
        <w:t>Git</w:t>
      </w:r>
    </w:p>
    <w:p w:rsidR="00B22FDC" w:rsidRDefault="00B22FDC" w:rsidP="00B22FDC">
      <w:pPr>
        <w:pStyle w:val="Heading3"/>
      </w:pPr>
      <w:r>
        <w:t>Requirements</w:t>
      </w:r>
    </w:p>
    <w:p w:rsidR="00B22FDC" w:rsidRDefault="00B22FDC" w:rsidP="00B22FDC">
      <w:r>
        <w:tab/>
        <w:t>In this Jaguar project we have taken following features and I have contributed to Parking System Feature</w:t>
      </w:r>
    </w:p>
    <w:p w:rsidR="00B22FDC" w:rsidRDefault="00B22FDC" w:rsidP="00B22FDC">
      <w:pPr>
        <w:pStyle w:val="ListParagraph"/>
        <w:numPr>
          <w:ilvl w:val="0"/>
          <w:numId w:val="20"/>
        </w:numPr>
      </w:pPr>
      <w:r>
        <w:t>Parking System</w:t>
      </w:r>
    </w:p>
    <w:p w:rsidR="00B22FDC" w:rsidRDefault="00B22FDC" w:rsidP="00B22FDC">
      <w:pPr>
        <w:pStyle w:val="ListParagraph"/>
        <w:numPr>
          <w:ilvl w:val="0"/>
          <w:numId w:val="20"/>
        </w:numPr>
      </w:pPr>
      <w:r>
        <w:t>Headlight Control</w:t>
      </w:r>
    </w:p>
    <w:p w:rsidR="00B22FDC" w:rsidRDefault="00081C51" w:rsidP="00B22FDC">
      <w:pPr>
        <w:pStyle w:val="ListParagraph"/>
        <w:numPr>
          <w:ilvl w:val="0"/>
          <w:numId w:val="20"/>
        </w:numPr>
      </w:pPr>
      <w:r>
        <w:t>Side view</w:t>
      </w:r>
      <w:r w:rsidR="00B22FDC">
        <w:t xml:space="preserve"> Mirror Control</w:t>
      </w:r>
    </w:p>
    <w:p w:rsidR="00B22FDC" w:rsidRDefault="00B22FDC" w:rsidP="00B22FDC">
      <w:pPr>
        <w:pStyle w:val="ListParagraph"/>
        <w:numPr>
          <w:ilvl w:val="0"/>
          <w:numId w:val="20"/>
        </w:numPr>
      </w:pPr>
      <w:r>
        <w:t>Wiper Control System</w:t>
      </w:r>
    </w:p>
    <w:p w:rsidR="00081C51" w:rsidRDefault="00081C51" w:rsidP="00081C51">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944"/>
        <w:gridCol w:w="2391"/>
        <w:gridCol w:w="5916"/>
      </w:tblGrid>
      <w:tr w:rsidR="00B22FDC" w:rsidRPr="00D41AAD" w:rsidTr="00F41666">
        <w:trPr>
          <w:tblHeader/>
        </w:trPr>
        <w:tc>
          <w:tcPr>
            <w:tcW w:w="0" w:type="auto"/>
            <w:shd w:val="clear" w:color="auto" w:fill="auto"/>
            <w:tcMar>
              <w:top w:w="90" w:type="dxa"/>
              <w:left w:w="195" w:type="dxa"/>
              <w:bottom w:w="90" w:type="dxa"/>
              <w:right w:w="195" w:type="dxa"/>
            </w:tcMar>
            <w:vAlign w:val="center"/>
            <w:hideMark/>
          </w:tcPr>
          <w:p w:rsidR="00B22FDC" w:rsidRPr="00081C51" w:rsidRDefault="00B22FDC" w:rsidP="00F41666">
            <w:pPr>
              <w:rPr>
                <w:b/>
                <w:lang w:eastAsia="en-IN"/>
              </w:rPr>
            </w:pPr>
            <w:r w:rsidRPr="00081C51">
              <w:rPr>
                <w:b/>
                <w:lang w:eastAsia="en-IN"/>
              </w:rPr>
              <w:t>S.NO</w:t>
            </w:r>
          </w:p>
        </w:tc>
        <w:tc>
          <w:tcPr>
            <w:tcW w:w="0" w:type="auto"/>
            <w:shd w:val="clear" w:color="auto" w:fill="auto"/>
            <w:tcMar>
              <w:top w:w="90" w:type="dxa"/>
              <w:left w:w="195" w:type="dxa"/>
              <w:bottom w:w="90" w:type="dxa"/>
              <w:right w:w="195" w:type="dxa"/>
            </w:tcMar>
            <w:vAlign w:val="center"/>
            <w:hideMark/>
          </w:tcPr>
          <w:p w:rsidR="00B22FDC" w:rsidRPr="00081C51" w:rsidRDefault="00B22FDC" w:rsidP="00F41666">
            <w:pPr>
              <w:rPr>
                <w:b/>
                <w:lang w:eastAsia="en-IN"/>
              </w:rPr>
            </w:pPr>
            <w:r w:rsidRPr="00081C51">
              <w:rPr>
                <w:b/>
                <w:lang w:eastAsia="en-IN"/>
              </w:rPr>
              <w:t>Function</w:t>
            </w:r>
          </w:p>
        </w:tc>
        <w:tc>
          <w:tcPr>
            <w:tcW w:w="0" w:type="auto"/>
            <w:shd w:val="clear" w:color="auto" w:fill="auto"/>
            <w:tcMar>
              <w:top w:w="90" w:type="dxa"/>
              <w:left w:w="195" w:type="dxa"/>
              <w:bottom w:w="90" w:type="dxa"/>
              <w:right w:w="195" w:type="dxa"/>
            </w:tcMar>
            <w:vAlign w:val="center"/>
            <w:hideMark/>
          </w:tcPr>
          <w:p w:rsidR="00B22FDC" w:rsidRPr="00081C51" w:rsidRDefault="00B22FDC" w:rsidP="00F41666">
            <w:pPr>
              <w:rPr>
                <w:b/>
                <w:lang w:eastAsia="en-IN"/>
              </w:rPr>
            </w:pPr>
            <w:r w:rsidRPr="00081C51">
              <w:rPr>
                <w:b/>
                <w:lang w:eastAsia="en-IN"/>
              </w:rPr>
              <w:t>Description</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1</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Engine</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The Engine Should be ON to Use the Parking System</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2</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Reverse Gear</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Car Should be in Reverse Gear to Enable Parking System</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3</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Assistive Mode</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Assistive Mode Can Be Enabled or Disabled</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4</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Assistive Mode ON</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If Assistive Mode is ON the Sensor Assists</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5</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Assistive Mode OFF</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If Assistive Mode is OFF the Sensor Will not Assist</w:t>
            </w:r>
          </w:p>
        </w:tc>
      </w:tr>
      <w:tr w:rsidR="00B22FDC" w:rsidRPr="00D41AAD" w:rsidTr="00F41666">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6</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Sound Frequency</w:t>
            </w:r>
          </w:p>
        </w:tc>
        <w:tc>
          <w:tcPr>
            <w:tcW w:w="0" w:type="auto"/>
            <w:shd w:val="clear" w:color="auto" w:fill="auto"/>
            <w:tcMar>
              <w:top w:w="90" w:type="dxa"/>
              <w:left w:w="195" w:type="dxa"/>
              <w:bottom w:w="90" w:type="dxa"/>
              <w:right w:w="195" w:type="dxa"/>
            </w:tcMar>
            <w:vAlign w:val="center"/>
            <w:hideMark/>
          </w:tcPr>
          <w:p w:rsidR="00B22FDC" w:rsidRPr="00D41AAD" w:rsidRDefault="00B22FDC" w:rsidP="00F41666">
            <w:pPr>
              <w:rPr>
                <w:lang w:eastAsia="en-IN"/>
              </w:rPr>
            </w:pPr>
            <w:r w:rsidRPr="00D41AAD">
              <w:rPr>
                <w:lang w:eastAsia="en-IN"/>
              </w:rPr>
              <w:t>Sound Frequency Varies Based On The Object Distance</w:t>
            </w:r>
          </w:p>
        </w:tc>
      </w:tr>
    </w:tbl>
    <w:p w:rsidR="00B22FDC" w:rsidRDefault="00B22FDC" w:rsidP="00B22FDC"/>
    <w:p w:rsidR="00B22FDC" w:rsidRDefault="00B22FDC" w:rsidP="00B22FDC"/>
    <w:p w:rsidR="00B22FDC" w:rsidRDefault="00B22FDC" w:rsidP="00B22FDC"/>
    <w:p w:rsidR="00B22FDC" w:rsidRDefault="00B22FDC" w:rsidP="00B22FDC">
      <w:pPr>
        <w:pStyle w:val="Heading2"/>
      </w:pPr>
      <w:r>
        <w:lastRenderedPageBreak/>
        <w:t>Design</w:t>
      </w:r>
    </w:p>
    <w:p w:rsidR="00B22FDC" w:rsidRPr="00B22FDC" w:rsidRDefault="00B22FDC" w:rsidP="00B22FDC">
      <w:r>
        <w:t xml:space="preserve">  </w:t>
      </w:r>
      <w:r w:rsidRPr="00B22FDC">
        <w:rPr>
          <w:noProof/>
          <w:lang w:val="en-US"/>
        </w:rPr>
        <w:drawing>
          <wp:inline distT="0" distB="0" distL="0" distR="0">
            <wp:extent cx="5731510" cy="4170680"/>
            <wp:effectExtent l="19050" t="0" r="254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guarstructuraldiagram.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170680"/>
                    </a:xfrm>
                    <a:prstGeom prst="rect">
                      <a:avLst/>
                    </a:prstGeom>
                  </pic:spPr>
                </pic:pic>
              </a:graphicData>
            </a:graphic>
          </wp:inline>
        </w:drawing>
      </w:r>
    </w:p>
    <w:p w:rsidR="00605AA1" w:rsidRDefault="00605AA1" w:rsidP="00605AA1">
      <w:pPr>
        <w:rPr>
          <w:b/>
          <w:sz w:val="28"/>
          <w:szCs w:val="28"/>
        </w:rPr>
      </w:pPr>
      <w:bookmarkStart w:id="55" w:name="_Toc95931179"/>
      <w:bookmarkEnd w:id="54"/>
    </w:p>
    <w:p w:rsidR="00605AA1" w:rsidRPr="00AD0D42" w:rsidRDefault="00AD0D42" w:rsidP="00605AA1">
      <w:pPr>
        <w:rPr>
          <w:szCs w:val="24"/>
        </w:rPr>
      </w:pPr>
      <w:r>
        <w:rPr>
          <w:b/>
          <w:sz w:val="28"/>
          <w:szCs w:val="28"/>
        </w:rPr>
        <w:t xml:space="preserve">                                         </w:t>
      </w:r>
      <w:r w:rsidRPr="00AD0D42">
        <w:rPr>
          <w:szCs w:val="24"/>
        </w:rPr>
        <w:t>Figure 14 Structure Diagram</w:t>
      </w:r>
    </w:p>
    <w:p w:rsidR="00081C51" w:rsidRDefault="00081C51" w:rsidP="00605AA1">
      <w:pPr>
        <w:rPr>
          <w:b/>
          <w:sz w:val="28"/>
          <w:szCs w:val="28"/>
        </w:rPr>
      </w:pPr>
    </w:p>
    <w:p w:rsidR="00FD7188" w:rsidRDefault="00FD7188" w:rsidP="00605AA1">
      <w:pPr>
        <w:rPr>
          <w:b/>
          <w:sz w:val="28"/>
          <w:szCs w:val="28"/>
        </w:rPr>
      </w:pPr>
    </w:p>
    <w:p w:rsidR="00FD7188" w:rsidRDefault="00FD7188"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B23C5C" w:rsidRDefault="00B23C5C" w:rsidP="00605AA1">
      <w:pPr>
        <w:rPr>
          <w:b/>
          <w:sz w:val="28"/>
          <w:szCs w:val="28"/>
        </w:rPr>
      </w:pPr>
    </w:p>
    <w:p w:rsidR="00032BFC" w:rsidRPr="00605AA1" w:rsidRDefault="005B1243" w:rsidP="00605AA1">
      <w:pPr>
        <w:rPr>
          <w:b/>
          <w:sz w:val="28"/>
          <w:szCs w:val="28"/>
        </w:rPr>
      </w:pPr>
      <w:r w:rsidRPr="00A642C3">
        <w:rPr>
          <w:b/>
          <w:sz w:val="32"/>
          <w:szCs w:val="32"/>
        </w:rPr>
        <w:lastRenderedPageBreak/>
        <w:t xml:space="preserve">                                   </w:t>
      </w:r>
      <w:r w:rsidR="00161546" w:rsidRPr="00A642C3">
        <w:rPr>
          <w:b/>
          <w:sz w:val="32"/>
          <w:szCs w:val="32"/>
        </w:rPr>
        <w:t>Mini project</w:t>
      </w:r>
      <w:r w:rsidR="00161546" w:rsidRPr="00605AA1">
        <w:rPr>
          <w:b/>
          <w:sz w:val="28"/>
          <w:szCs w:val="28"/>
        </w:rPr>
        <w:t xml:space="preserve"> </w:t>
      </w:r>
      <w:r w:rsidR="00F41666" w:rsidRPr="00605AA1">
        <w:rPr>
          <w:b/>
          <w:sz w:val="28"/>
          <w:szCs w:val="28"/>
        </w:rPr>
        <w:t>6</w:t>
      </w:r>
      <w:r w:rsidR="00161546" w:rsidRPr="00605AA1">
        <w:rPr>
          <w:b/>
          <w:sz w:val="28"/>
          <w:szCs w:val="28"/>
        </w:rPr>
        <w:t xml:space="preserve"> </w:t>
      </w:r>
      <w:r w:rsidR="00161546" w:rsidRPr="00A642C3">
        <w:rPr>
          <w:b/>
          <w:sz w:val="32"/>
          <w:szCs w:val="32"/>
        </w:rPr>
        <w:t xml:space="preserve">– Golf Cart </w:t>
      </w:r>
      <w:r w:rsidR="00032BFC" w:rsidRPr="00A642C3">
        <w:rPr>
          <w:b/>
          <w:sz w:val="32"/>
          <w:szCs w:val="32"/>
        </w:rPr>
        <w:t>[Team]</w:t>
      </w:r>
      <w:bookmarkEnd w:id="55"/>
    </w:p>
    <w:p w:rsidR="00032BFC" w:rsidRDefault="00032BFC" w:rsidP="00032BFC">
      <w:pPr>
        <w:pStyle w:val="Heading2"/>
      </w:pPr>
      <w:bookmarkStart w:id="56" w:name="_Toc95931180"/>
      <w:r>
        <w:t>Modules</w:t>
      </w:r>
      <w:bookmarkEnd w:id="56"/>
    </w:p>
    <w:p w:rsidR="00032BFC" w:rsidRDefault="00081C51" w:rsidP="00E363C1">
      <w:pPr>
        <w:pStyle w:val="ListParagraph"/>
        <w:numPr>
          <w:ilvl w:val="0"/>
          <w:numId w:val="22"/>
        </w:numPr>
      </w:pPr>
      <w:r>
        <w:t>Mat lab</w:t>
      </w:r>
    </w:p>
    <w:p w:rsidR="00032BFC" w:rsidRDefault="00161546" w:rsidP="00E363C1">
      <w:pPr>
        <w:pStyle w:val="ListParagraph"/>
        <w:numPr>
          <w:ilvl w:val="0"/>
          <w:numId w:val="22"/>
        </w:numPr>
      </w:pPr>
      <w:r>
        <w:t>Applied Vehicle dynamics</w:t>
      </w:r>
    </w:p>
    <w:p w:rsidR="00032BFC" w:rsidRDefault="00032BFC" w:rsidP="00032BFC">
      <w:pPr>
        <w:pStyle w:val="Heading3"/>
      </w:pPr>
      <w:bookmarkStart w:id="57" w:name="_Toc95931181"/>
      <w:r>
        <w:t>Requirements</w:t>
      </w:r>
      <w:bookmarkEnd w:id="57"/>
    </w:p>
    <w:p w:rsidR="002F5D02" w:rsidRPr="0072517A" w:rsidRDefault="002F5D02" w:rsidP="002F5D02">
      <w:pPr>
        <w:rPr>
          <w:szCs w:val="24"/>
        </w:rPr>
      </w:pPr>
    </w:p>
    <w:p w:rsidR="002F5D02" w:rsidRPr="0072517A" w:rsidRDefault="002F5D02" w:rsidP="002F5D02">
      <w:pPr>
        <w:rPr>
          <w:b/>
          <w:bCs/>
          <w:szCs w:val="24"/>
        </w:rPr>
      </w:pPr>
      <w:r w:rsidRPr="0072517A">
        <w:rPr>
          <w:b/>
          <w:bCs/>
          <w:szCs w:val="24"/>
        </w:rPr>
        <w:t>EZGO marathon Vs YAMAHA UMAX rally 2+2:</w:t>
      </w:r>
    </w:p>
    <w:p w:rsidR="002F5D02" w:rsidRPr="0072517A" w:rsidRDefault="002F5D02" w:rsidP="002F5D02">
      <w:pPr>
        <w:rPr>
          <w:b/>
          <w:bCs/>
          <w:sz w:val="28"/>
          <w:szCs w:val="28"/>
        </w:rPr>
      </w:pPr>
      <w:r w:rsidRPr="0072517A">
        <w:rPr>
          <w:b/>
          <w:bCs/>
          <w:sz w:val="28"/>
          <w:szCs w:val="28"/>
        </w:rPr>
        <w:t>Motor Specifications:</w:t>
      </w:r>
    </w:p>
    <w:tbl>
      <w:tblPr>
        <w:tblStyle w:val="TableGrid"/>
        <w:tblW w:w="9237" w:type="dxa"/>
        <w:tblLook w:val="04A0"/>
      </w:tblPr>
      <w:tblGrid>
        <w:gridCol w:w="3077"/>
        <w:gridCol w:w="3080"/>
        <w:gridCol w:w="3080"/>
      </w:tblGrid>
      <w:tr w:rsidR="002F5D02" w:rsidTr="00F41666">
        <w:trPr>
          <w:trHeight w:val="703"/>
        </w:trPr>
        <w:tc>
          <w:tcPr>
            <w:tcW w:w="3077" w:type="dxa"/>
          </w:tcPr>
          <w:p w:rsidR="002F5D02" w:rsidRPr="0072517A" w:rsidRDefault="002F5D02" w:rsidP="00F41666">
            <w:pPr>
              <w:rPr>
                <w:b/>
                <w:bCs/>
                <w:sz w:val="28"/>
                <w:szCs w:val="28"/>
              </w:rPr>
            </w:pPr>
            <w:r w:rsidRPr="0072517A">
              <w:rPr>
                <w:b/>
                <w:bCs/>
                <w:sz w:val="28"/>
                <w:szCs w:val="28"/>
              </w:rPr>
              <w:t>Component</w:t>
            </w:r>
          </w:p>
        </w:tc>
        <w:tc>
          <w:tcPr>
            <w:tcW w:w="3080" w:type="dxa"/>
          </w:tcPr>
          <w:p w:rsidR="002F5D02" w:rsidRPr="0072517A" w:rsidRDefault="002F5D02" w:rsidP="00F41666">
            <w:pPr>
              <w:rPr>
                <w:b/>
                <w:bCs/>
                <w:sz w:val="28"/>
                <w:szCs w:val="28"/>
              </w:rPr>
            </w:pPr>
            <w:r w:rsidRPr="0072517A">
              <w:rPr>
                <w:b/>
                <w:bCs/>
                <w:sz w:val="28"/>
                <w:szCs w:val="28"/>
              </w:rPr>
              <w:t>EZGO marathon</w:t>
            </w:r>
          </w:p>
        </w:tc>
        <w:tc>
          <w:tcPr>
            <w:tcW w:w="3080" w:type="dxa"/>
          </w:tcPr>
          <w:p w:rsidR="002F5D02" w:rsidRPr="0072517A" w:rsidRDefault="002F5D02" w:rsidP="00F41666">
            <w:pPr>
              <w:rPr>
                <w:b/>
                <w:bCs/>
                <w:sz w:val="28"/>
                <w:szCs w:val="28"/>
                <w:vertAlign w:val="subscript"/>
              </w:rPr>
            </w:pPr>
            <w:r w:rsidRPr="0072517A">
              <w:rPr>
                <w:b/>
                <w:bCs/>
                <w:sz w:val="28"/>
                <w:szCs w:val="28"/>
              </w:rPr>
              <w:t>Y- UMAX rally 2+2</w:t>
            </w:r>
          </w:p>
        </w:tc>
      </w:tr>
      <w:tr w:rsidR="002F5D02" w:rsidTr="00F41666">
        <w:trPr>
          <w:trHeight w:val="595"/>
        </w:trPr>
        <w:tc>
          <w:tcPr>
            <w:tcW w:w="3077" w:type="dxa"/>
          </w:tcPr>
          <w:p w:rsidR="002F5D02" w:rsidRPr="00BD2D88" w:rsidRDefault="002F5D02" w:rsidP="00F41666">
            <w:pPr>
              <w:rPr>
                <w:sz w:val="28"/>
                <w:szCs w:val="28"/>
              </w:rPr>
            </w:pPr>
            <w:r>
              <w:rPr>
                <w:sz w:val="28"/>
                <w:szCs w:val="28"/>
              </w:rPr>
              <w:t>Engine Type</w:t>
            </w:r>
          </w:p>
        </w:tc>
        <w:tc>
          <w:tcPr>
            <w:tcW w:w="3080" w:type="dxa"/>
          </w:tcPr>
          <w:p w:rsidR="002F5D02" w:rsidRDefault="002F5D02" w:rsidP="00F41666">
            <w:pPr>
              <w:rPr>
                <w:sz w:val="28"/>
                <w:szCs w:val="28"/>
              </w:rPr>
            </w:pPr>
            <w:r>
              <w:rPr>
                <w:sz w:val="28"/>
                <w:szCs w:val="28"/>
              </w:rPr>
              <w:t xml:space="preserve">350cc twin cylinder unit </w:t>
            </w:r>
          </w:p>
          <w:p w:rsidR="002F5D02" w:rsidRPr="00BD2D88" w:rsidRDefault="002F5D02" w:rsidP="00F41666">
            <w:pPr>
              <w:rPr>
                <w:sz w:val="28"/>
                <w:szCs w:val="28"/>
              </w:rPr>
            </w:pPr>
            <w:r>
              <w:rPr>
                <w:sz w:val="28"/>
                <w:szCs w:val="28"/>
              </w:rPr>
              <w:t>18 cubic inches</w:t>
            </w:r>
          </w:p>
        </w:tc>
        <w:tc>
          <w:tcPr>
            <w:tcW w:w="3080" w:type="dxa"/>
          </w:tcPr>
          <w:p w:rsidR="002F5D02" w:rsidRPr="00BD2D88" w:rsidRDefault="002F5D02" w:rsidP="00F41666">
            <w:pPr>
              <w:rPr>
                <w:sz w:val="28"/>
                <w:szCs w:val="28"/>
              </w:rPr>
            </w:pPr>
            <w:r>
              <w:rPr>
                <w:sz w:val="28"/>
                <w:szCs w:val="28"/>
              </w:rPr>
              <w:t>402cc low-emission single cylinder 60 degree incline OHV</w:t>
            </w:r>
          </w:p>
        </w:tc>
      </w:tr>
      <w:tr w:rsidR="002F5D02" w:rsidTr="00F41666">
        <w:trPr>
          <w:trHeight w:val="595"/>
        </w:trPr>
        <w:tc>
          <w:tcPr>
            <w:tcW w:w="3077" w:type="dxa"/>
          </w:tcPr>
          <w:p w:rsidR="002F5D02" w:rsidRPr="00BD2D88" w:rsidRDefault="002F5D02" w:rsidP="00F41666">
            <w:pPr>
              <w:rPr>
                <w:sz w:val="28"/>
                <w:szCs w:val="28"/>
              </w:rPr>
            </w:pPr>
            <w:r>
              <w:rPr>
                <w:sz w:val="28"/>
                <w:szCs w:val="28"/>
              </w:rPr>
              <w:t>Fuel Tank Capacity</w:t>
            </w:r>
          </w:p>
        </w:tc>
        <w:tc>
          <w:tcPr>
            <w:tcW w:w="3080" w:type="dxa"/>
          </w:tcPr>
          <w:p w:rsidR="002F5D02" w:rsidRPr="00BD2D88" w:rsidRDefault="002F5D02" w:rsidP="00F41666">
            <w:pPr>
              <w:rPr>
                <w:sz w:val="28"/>
                <w:szCs w:val="28"/>
              </w:rPr>
            </w:pPr>
            <w:r>
              <w:rPr>
                <w:sz w:val="28"/>
                <w:szCs w:val="28"/>
              </w:rPr>
              <w:t>Twin cylinder unit</w:t>
            </w:r>
          </w:p>
        </w:tc>
        <w:tc>
          <w:tcPr>
            <w:tcW w:w="3080" w:type="dxa"/>
          </w:tcPr>
          <w:p w:rsidR="002F5D02" w:rsidRPr="00BD2D88" w:rsidRDefault="002F5D02" w:rsidP="00F41666">
            <w:pPr>
              <w:rPr>
                <w:sz w:val="28"/>
                <w:szCs w:val="28"/>
              </w:rPr>
            </w:pPr>
            <w:r>
              <w:rPr>
                <w:sz w:val="28"/>
                <w:szCs w:val="28"/>
              </w:rPr>
              <w:t>5.2US GAL (20 LITERS)</w:t>
            </w:r>
          </w:p>
        </w:tc>
      </w:tr>
      <w:tr w:rsidR="002F5D02" w:rsidTr="00F41666">
        <w:trPr>
          <w:trHeight w:val="621"/>
        </w:trPr>
        <w:tc>
          <w:tcPr>
            <w:tcW w:w="3077" w:type="dxa"/>
          </w:tcPr>
          <w:p w:rsidR="002F5D02" w:rsidRPr="00BD2D88" w:rsidRDefault="002F5D02" w:rsidP="00F41666">
            <w:pPr>
              <w:rPr>
                <w:sz w:val="28"/>
                <w:szCs w:val="28"/>
              </w:rPr>
            </w:pPr>
            <w:r>
              <w:rPr>
                <w:sz w:val="28"/>
                <w:szCs w:val="28"/>
              </w:rPr>
              <w:t>Top speed</w:t>
            </w:r>
          </w:p>
        </w:tc>
        <w:tc>
          <w:tcPr>
            <w:tcW w:w="3080" w:type="dxa"/>
          </w:tcPr>
          <w:p w:rsidR="002F5D02" w:rsidRPr="00BD2D88" w:rsidRDefault="002F5D02" w:rsidP="00F41666">
            <w:pPr>
              <w:rPr>
                <w:sz w:val="28"/>
                <w:szCs w:val="28"/>
              </w:rPr>
            </w:pPr>
            <w:r>
              <w:rPr>
                <w:sz w:val="28"/>
                <w:szCs w:val="28"/>
              </w:rPr>
              <w:t>12-14 Nm</w:t>
            </w:r>
          </w:p>
        </w:tc>
        <w:tc>
          <w:tcPr>
            <w:tcW w:w="3080" w:type="dxa"/>
          </w:tcPr>
          <w:p w:rsidR="002F5D02" w:rsidRPr="00BD2D88" w:rsidRDefault="002F5D02" w:rsidP="00F41666">
            <w:pPr>
              <w:rPr>
                <w:sz w:val="28"/>
                <w:szCs w:val="28"/>
              </w:rPr>
            </w:pPr>
            <w:r>
              <w:rPr>
                <w:sz w:val="28"/>
                <w:szCs w:val="28"/>
              </w:rPr>
              <w:t>15 mph (24.1</w:t>
            </w:r>
            <w:r w:rsidRPr="00BD2D88">
              <w:rPr>
                <w:sz w:val="28"/>
                <w:szCs w:val="28"/>
              </w:rPr>
              <w:t xml:space="preserve"> km/h</w:t>
            </w:r>
            <w:r>
              <w:rPr>
                <w:sz w:val="28"/>
                <w:szCs w:val="28"/>
              </w:rPr>
              <w:t>r)</w:t>
            </w:r>
          </w:p>
        </w:tc>
      </w:tr>
      <w:tr w:rsidR="002F5D02" w:rsidTr="00F41666">
        <w:trPr>
          <w:trHeight w:val="595"/>
        </w:trPr>
        <w:tc>
          <w:tcPr>
            <w:tcW w:w="3077" w:type="dxa"/>
          </w:tcPr>
          <w:p w:rsidR="002F5D02" w:rsidRPr="00BD2D88" w:rsidRDefault="002F5D02" w:rsidP="00F41666">
            <w:pPr>
              <w:rPr>
                <w:sz w:val="28"/>
                <w:szCs w:val="28"/>
              </w:rPr>
            </w:pPr>
            <w:r>
              <w:rPr>
                <w:sz w:val="28"/>
                <w:szCs w:val="28"/>
              </w:rPr>
              <w:t>Minimum Turning Radius</w:t>
            </w:r>
          </w:p>
        </w:tc>
        <w:tc>
          <w:tcPr>
            <w:tcW w:w="3080" w:type="dxa"/>
          </w:tcPr>
          <w:p w:rsidR="002F5D02" w:rsidRPr="00BD2D88" w:rsidRDefault="002F5D02" w:rsidP="00F41666">
            <w:pPr>
              <w:rPr>
                <w:sz w:val="28"/>
                <w:szCs w:val="28"/>
              </w:rPr>
            </w:pPr>
            <w:r>
              <w:rPr>
                <w:sz w:val="28"/>
                <w:szCs w:val="28"/>
              </w:rPr>
              <w:t>4.24m</w:t>
            </w:r>
          </w:p>
        </w:tc>
        <w:tc>
          <w:tcPr>
            <w:tcW w:w="3080" w:type="dxa"/>
          </w:tcPr>
          <w:p w:rsidR="002F5D02" w:rsidRPr="00BD2D88" w:rsidRDefault="002F5D02" w:rsidP="00F41666">
            <w:pPr>
              <w:rPr>
                <w:sz w:val="28"/>
                <w:szCs w:val="28"/>
              </w:rPr>
            </w:pPr>
            <w:r>
              <w:rPr>
                <w:sz w:val="28"/>
                <w:szCs w:val="28"/>
              </w:rPr>
              <w:t>3.98m</w:t>
            </w:r>
          </w:p>
        </w:tc>
      </w:tr>
      <w:tr w:rsidR="002F5D02" w:rsidTr="00F41666">
        <w:trPr>
          <w:trHeight w:val="621"/>
        </w:trPr>
        <w:tc>
          <w:tcPr>
            <w:tcW w:w="3077" w:type="dxa"/>
          </w:tcPr>
          <w:p w:rsidR="002F5D02" w:rsidRPr="00BD2D88" w:rsidRDefault="002F5D02" w:rsidP="00F41666">
            <w:pPr>
              <w:rPr>
                <w:sz w:val="28"/>
                <w:szCs w:val="28"/>
              </w:rPr>
            </w:pPr>
            <w:r>
              <w:rPr>
                <w:sz w:val="28"/>
                <w:szCs w:val="28"/>
              </w:rPr>
              <w:t>Maximum Forward Speed</w:t>
            </w:r>
          </w:p>
        </w:tc>
        <w:tc>
          <w:tcPr>
            <w:tcW w:w="3080" w:type="dxa"/>
          </w:tcPr>
          <w:p w:rsidR="002F5D02" w:rsidRPr="00BD2D88" w:rsidRDefault="002F5D02" w:rsidP="00F41666">
            <w:pPr>
              <w:rPr>
                <w:sz w:val="28"/>
                <w:szCs w:val="28"/>
              </w:rPr>
            </w:pPr>
            <w:r>
              <w:rPr>
                <w:sz w:val="28"/>
                <w:szCs w:val="28"/>
              </w:rPr>
              <w:t>12mph (19.3 km/h)</w:t>
            </w:r>
          </w:p>
        </w:tc>
        <w:tc>
          <w:tcPr>
            <w:tcW w:w="3080" w:type="dxa"/>
          </w:tcPr>
          <w:p w:rsidR="002F5D02" w:rsidRPr="00BD2D88" w:rsidRDefault="002F5D02" w:rsidP="00F41666">
            <w:pPr>
              <w:rPr>
                <w:sz w:val="28"/>
                <w:szCs w:val="28"/>
              </w:rPr>
            </w:pPr>
            <w:r>
              <w:rPr>
                <w:sz w:val="28"/>
                <w:szCs w:val="28"/>
              </w:rPr>
              <w:t>15mph (24.1 km/h)</w:t>
            </w:r>
          </w:p>
        </w:tc>
      </w:tr>
    </w:tbl>
    <w:p w:rsidR="002F5D02" w:rsidRDefault="002F5D02" w:rsidP="002F5D02"/>
    <w:p w:rsidR="002F5D02" w:rsidRPr="0072517A" w:rsidRDefault="002F5D02" w:rsidP="002F5D02">
      <w:pPr>
        <w:rPr>
          <w:b/>
          <w:bCs/>
          <w:sz w:val="28"/>
          <w:szCs w:val="28"/>
        </w:rPr>
      </w:pPr>
      <w:r w:rsidRPr="0072517A">
        <w:rPr>
          <w:b/>
          <w:bCs/>
          <w:sz w:val="28"/>
          <w:szCs w:val="28"/>
        </w:rPr>
        <w:t>Battery Specifications:</w:t>
      </w:r>
    </w:p>
    <w:tbl>
      <w:tblPr>
        <w:tblStyle w:val="TableGrid"/>
        <w:tblW w:w="9277" w:type="dxa"/>
        <w:tblLook w:val="04A0"/>
      </w:tblPr>
      <w:tblGrid>
        <w:gridCol w:w="3092"/>
        <w:gridCol w:w="3092"/>
        <w:gridCol w:w="3093"/>
      </w:tblGrid>
      <w:tr w:rsidR="002F5D02" w:rsidTr="00F41666">
        <w:trPr>
          <w:trHeight w:val="523"/>
        </w:trPr>
        <w:tc>
          <w:tcPr>
            <w:tcW w:w="3092" w:type="dxa"/>
          </w:tcPr>
          <w:p w:rsidR="002F5D02" w:rsidRPr="0072517A" w:rsidRDefault="002F5D02" w:rsidP="00F41666">
            <w:pPr>
              <w:rPr>
                <w:sz w:val="28"/>
                <w:szCs w:val="28"/>
              </w:rPr>
            </w:pPr>
            <w:r w:rsidRPr="0072517A">
              <w:rPr>
                <w:b/>
                <w:bCs/>
                <w:sz w:val="28"/>
                <w:szCs w:val="28"/>
              </w:rPr>
              <w:t>Component</w:t>
            </w:r>
          </w:p>
        </w:tc>
        <w:tc>
          <w:tcPr>
            <w:tcW w:w="3092" w:type="dxa"/>
          </w:tcPr>
          <w:p w:rsidR="002F5D02" w:rsidRPr="0072517A" w:rsidRDefault="002F5D02" w:rsidP="00F41666">
            <w:pPr>
              <w:rPr>
                <w:b/>
                <w:bCs/>
                <w:sz w:val="28"/>
                <w:szCs w:val="28"/>
              </w:rPr>
            </w:pPr>
            <w:r w:rsidRPr="0072517A">
              <w:rPr>
                <w:b/>
                <w:bCs/>
                <w:sz w:val="28"/>
                <w:szCs w:val="28"/>
              </w:rPr>
              <w:t>EZGO marathon</w:t>
            </w:r>
          </w:p>
        </w:tc>
        <w:tc>
          <w:tcPr>
            <w:tcW w:w="3093" w:type="dxa"/>
          </w:tcPr>
          <w:p w:rsidR="002F5D02" w:rsidRPr="0072517A" w:rsidRDefault="002F5D02" w:rsidP="00F41666">
            <w:pPr>
              <w:rPr>
                <w:b/>
                <w:bCs/>
                <w:sz w:val="28"/>
                <w:szCs w:val="28"/>
              </w:rPr>
            </w:pPr>
            <w:r w:rsidRPr="0072517A">
              <w:rPr>
                <w:b/>
                <w:bCs/>
                <w:sz w:val="28"/>
                <w:szCs w:val="28"/>
              </w:rPr>
              <w:t>Y- UMAX rally 2+2</w:t>
            </w:r>
          </w:p>
        </w:tc>
      </w:tr>
      <w:tr w:rsidR="002F5D02" w:rsidTr="00F41666">
        <w:trPr>
          <w:trHeight w:val="550"/>
        </w:trPr>
        <w:tc>
          <w:tcPr>
            <w:tcW w:w="3092" w:type="dxa"/>
          </w:tcPr>
          <w:p w:rsidR="002F5D02" w:rsidRPr="009F73DB" w:rsidRDefault="002F5D02" w:rsidP="00F41666">
            <w:pPr>
              <w:rPr>
                <w:sz w:val="28"/>
                <w:szCs w:val="28"/>
              </w:rPr>
            </w:pPr>
            <w:r w:rsidRPr="009F73DB">
              <w:rPr>
                <w:sz w:val="28"/>
                <w:szCs w:val="28"/>
              </w:rPr>
              <w:t>Battery</w:t>
            </w:r>
            <w:r>
              <w:rPr>
                <w:sz w:val="28"/>
                <w:szCs w:val="28"/>
              </w:rPr>
              <w:t xml:space="preserve"> Type</w:t>
            </w:r>
          </w:p>
        </w:tc>
        <w:tc>
          <w:tcPr>
            <w:tcW w:w="3092" w:type="dxa"/>
          </w:tcPr>
          <w:p w:rsidR="002F5D02" w:rsidRPr="009F73DB" w:rsidRDefault="002F5D02" w:rsidP="00F41666">
            <w:pPr>
              <w:rPr>
                <w:sz w:val="28"/>
                <w:szCs w:val="28"/>
              </w:rPr>
            </w:pPr>
            <w:r>
              <w:rPr>
                <w:sz w:val="28"/>
                <w:szCs w:val="28"/>
              </w:rPr>
              <w:t>Works on gas cylinder</w:t>
            </w:r>
          </w:p>
        </w:tc>
        <w:tc>
          <w:tcPr>
            <w:tcW w:w="3093" w:type="dxa"/>
          </w:tcPr>
          <w:p w:rsidR="002F5D02" w:rsidRPr="009F73DB" w:rsidRDefault="002F5D02" w:rsidP="00F41666">
            <w:pPr>
              <w:rPr>
                <w:sz w:val="28"/>
                <w:szCs w:val="28"/>
              </w:rPr>
            </w:pPr>
            <w:r>
              <w:rPr>
                <w:sz w:val="28"/>
                <w:szCs w:val="28"/>
              </w:rPr>
              <w:t>Lithium-ion</w:t>
            </w:r>
          </w:p>
        </w:tc>
      </w:tr>
      <w:tr w:rsidR="002F5D02" w:rsidTr="00F41666">
        <w:trPr>
          <w:trHeight w:val="523"/>
        </w:trPr>
        <w:tc>
          <w:tcPr>
            <w:tcW w:w="3092" w:type="dxa"/>
          </w:tcPr>
          <w:p w:rsidR="002F5D02" w:rsidRPr="009F73DB" w:rsidRDefault="002F5D02" w:rsidP="00F41666">
            <w:pPr>
              <w:rPr>
                <w:sz w:val="28"/>
                <w:szCs w:val="28"/>
              </w:rPr>
            </w:pPr>
            <w:r>
              <w:rPr>
                <w:sz w:val="28"/>
                <w:szCs w:val="28"/>
              </w:rPr>
              <w:t>Range</w:t>
            </w:r>
          </w:p>
        </w:tc>
        <w:tc>
          <w:tcPr>
            <w:tcW w:w="3092" w:type="dxa"/>
          </w:tcPr>
          <w:p w:rsidR="002F5D02" w:rsidRPr="009F73DB" w:rsidRDefault="002F5D02" w:rsidP="00F41666">
            <w:pPr>
              <w:rPr>
                <w:sz w:val="28"/>
                <w:szCs w:val="28"/>
              </w:rPr>
            </w:pPr>
            <w:r>
              <w:rPr>
                <w:sz w:val="28"/>
                <w:szCs w:val="28"/>
              </w:rPr>
              <w:t>25-30 miles</w:t>
            </w:r>
          </w:p>
        </w:tc>
        <w:tc>
          <w:tcPr>
            <w:tcW w:w="3093" w:type="dxa"/>
          </w:tcPr>
          <w:p w:rsidR="002F5D02" w:rsidRPr="009F73DB" w:rsidRDefault="002F5D02" w:rsidP="00F41666">
            <w:pPr>
              <w:rPr>
                <w:sz w:val="28"/>
                <w:szCs w:val="28"/>
              </w:rPr>
            </w:pPr>
            <w:r>
              <w:rPr>
                <w:sz w:val="28"/>
                <w:szCs w:val="28"/>
              </w:rPr>
              <w:t>35 miles</w:t>
            </w:r>
          </w:p>
        </w:tc>
      </w:tr>
      <w:tr w:rsidR="002F5D02" w:rsidTr="00F41666">
        <w:trPr>
          <w:trHeight w:val="523"/>
        </w:trPr>
        <w:tc>
          <w:tcPr>
            <w:tcW w:w="3092" w:type="dxa"/>
          </w:tcPr>
          <w:p w:rsidR="002F5D02" w:rsidRPr="009F73DB" w:rsidRDefault="002F5D02" w:rsidP="00F41666">
            <w:pPr>
              <w:rPr>
                <w:sz w:val="28"/>
                <w:szCs w:val="28"/>
              </w:rPr>
            </w:pPr>
            <w:r>
              <w:rPr>
                <w:sz w:val="28"/>
                <w:szCs w:val="28"/>
              </w:rPr>
              <w:t>Battery Charging Time</w:t>
            </w:r>
          </w:p>
        </w:tc>
        <w:tc>
          <w:tcPr>
            <w:tcW w:w="3092" w:type="dxa"/>
          </w:tcPr>
          <w:p w:rsidR="002F5D02" w:rsidRPr="009F73DB" w:rsidRDefault="002F5D02" w:rsidP="00F41666">
            <w:pPr>
              <w:rPr>
                <w:sz w:val="28"/>
                <w:szCs w:val="28"/>
              </w:rPr>
            </w:pPr>
            <w:r>
              <w:rPr>
                <w:sz w:val="28"/>
                <w:szCs w:val="28"/>
              </w:rPr>
              <w:t>Works on gas cylinder</w:t>
            </w:r>
          </w:p>
        </w:tc>
        <w:tc>
          <w:tcPr>
            <w:tcW w:w="3093" w:type="dxa"/>
          </w:tcPr>
          <w:p w:rsidR="002F5D02" w:rsidRPr="009F73DB" w:rsidRDefault="002F5D02" w:rsidP="00F41666">
            <w:pPr>
              <w:rPr>
                <w:sz w:val="28"/>
                <w:szCs w:val="28"/>
              </w:rPr>
            </w:pPr>
            <w:r>
              <w:rPr>
                <w:sz w:val="28"/>
                <w:szCs w:val="28"/>
              </w:rPr>
              <w:t>4 Hours</w:t>
            </w:r>
          </w:p>
        </w:tc>
      </w:tr>
      <w:tr w:rsidR="002F5D02" w:rsidTr="00F41666">
        <w:trPr>
          <w:trHeight w:val="550"/>
        </w:trPr>
        <w:tc>
          <w:tcPr>
            <w:tcW w:w="3092" w:type="dxa"/>
          </w:tcPr>
          <w:p w:rsidR="002F5D02" w:rsidRPr="009F73DB" w:rsidRDefault="002F5D02" w:rsidP="00F41666">
            <w:pPr>
              <w:rPr>
                <w:sz w:val="28"/>
                <w:szCs w:val="28"/>
              </w:rPr>
            </w:pPr>
            <w:r>
              <w:rPr>
                <w:sz w:val="28"/>
                <w:szCs w:val="28"/>
              </w:rPr>
              <w:t>Battery Capacity</w:t>
            </w:r>
          </w:p>
        </w:tc>
        <w:tc>
          <w:tcPr>
            <w:tcW w:w="3092" w:type="dxa"/>
          </w:tcPr>
          <w:p w:rsidR="002F5D02" w:rsidRPr="009F73DB" w:rsidRDefault="002F5D02" w:rsidP="00F41666">
            <w:pPr>
              <w:rPr>
                <w:sz w:val="28"/>
                <w:szCs w:val="28"/>
              </w:rPr>
            </w:pPr>
            <w:r>
              <w:rPr>
                <w:sz w:val="28"/>
                <w:szCs w:val="28"/>
              </w:rPr>
              <w:t>Works on gas cylinder</w:t>
            </w:r>
          </w:p>
        </w:tc>
        <w:tc>
          <w:tcPr>
            <w:tcW w:w="3093" w:type="dxa"/>
          </w:tcPr>
          <w:p w:rsidR="002F5D02" w:rsidRPr="009F73DB" w:rsidRDefault="002F5D02" w:rsidP="00F41666">
            <w:pPr>
              <w:rPr>
                <w:sz w:val="28"/>
                <w:szCs w:val="28"/>
              </w:rPr>
            </w:pPr>
            <w:r>
              <w:rPr>
                <w:sz w:val="28"/>
                <w:szCs w:val="28"/>
              </w:rPr>
              <w:t>2 kWh</w:t>
            </w:r>
          </w:p>
        </w:tc>
      </w:tr>
      <w:tr w:rsidR="002F5D02" w:rsidTr="00F41666">
        <w:trPr>
          <w:trHeight w:val="523"/>
        </w:trPr>
        <w:tc>
          <w:tcPr>
            <w:tcW w:w="3092" w:type="dxa"/>
          </w:tcPr>
          <w:p w:rsidR="002F5D02" w:rsidRPr="009F73DB" w:rsidRDefault="002F5D02" w:rsidP="00F41666">
            <w:pPr>
              <w:rPr>
                <w:sz w:val="28"/>
                <w:szCs w:val="28"/>
              </w:rPr>
            </w:pPr>
            <w:r>
              <w:rPr>
                <w:sz w:val="28"/>
                <w:szCs w:val="28"/>
              </w:rPr>
              <w:t>No of Cells</w:t>
            </w:r>
          </w:p>
        </w:tc>
        <w:tc>
          <w:tcPr>
            <w:tcW w:w="3092" w:type="dxa"/>
          </w:tcPr>
          <w:p w:rsidR="002F5D02" w:rsidRPr="009F73DB" w:rsidRDefault="002F5D02" w:rsidP="00F41666">
            <w:pPr>
              <w:rPr>
                <w:sz w:val="28"/>
                <w:szCs w:val="28"/>
              </w:rPr>
            </w:pPr>
            <w:r>
              <w:rPr>
                <w:sz w:val="28"/>
                <w:szCs w:val="28"/>
              </w:rPr>
              <w:t>Works on gas cylinder</w:t>
            </w:r>
          </w:p>
        </w:tc>
        <w:tc>
          <w:tcPr>
            <w:tcW w:w="3093" w:type="dxa"/>
          </w:tcPr>
          <w:p w:rsidR="002F5D02" w:rsidRPr="009F73DB" w:rsidRDefault="002F5D02" w:rsidP="00F41666">
            <w:pPr>
              <w:rPr>
                <w:sz w:val="28"/>
                <w:szCs w:val="28"/>
              </w:rPr>
            </w:pPr>
            <w:r>
              <w:rPr>
                <w:sz w:val="28"/>
                <w:szCs w:val="28"/>
              </w:rPr>
              <w:t>20,500</w:t>
            </w:r>
          </w:p>
        </w:tc>
      </w:tr>
    </w:tbl>
    <w:p w:rsidR="002F5D02" w:rsidRDefault="002F5D02" w:rsidP="002F5D02"/>
    <w:p w:rsidR="002F5D02" w:rsidRPr="0072517A" w:rsidRDefault="002F5D02" w:rsidP="002F5D02">
      <w:pPr>
        <w:rPr>
          <w:b/>
          <w:sz w:val="28"/>
          <w:szCs w:val="28"/>
        </w:rPr>
      </w:pPr>
      <w:r w:rsidRPr="0072517A">
        <w:rPr>
          <w:b/>
          <w:sz w:val="28"/>
          <w:szCs w:val="28"/>
        </w:rPr>
        <w:t>Wheel Specifications:</w:t>
      </w:r>
    </w:p>
    <w:tbl>
      <w:tblPr>
        <w:tblStyle w:val="TableGrid"/>
        <w:tblW w:w="9299" w:type="dxa"/>
        <w:tblLook w:val="04A0"/>
      </w:tblPr>
      <w:tblGrid>
        <w:gridCol w:w="3099"/>
        <w:gridCol w:w="3099"/>
        <w:gridCol w:w="3101"/>
      </w:tblGrid>
      <w:tr w:rsidR="002F5D02" w:rsidTr="00F41666">
        <w:trPr>
          <w:trHeight w:val="550"/>
        </w:trPr>
        <w:tc>
          <w:tcPr>
            <w:tcW w:w="3099" w:type="dxa"/>
          </w:tcPr>
          <w:p w:rsidR="002F5D02" w:rsidRPr="0072517A" w:rsidRDefault="002F5D02" w:rsidP="00F41666">
            <w:pPr>
              <w:rPr>
                <w:b/>
                <w:bCs/>
                <w:sz w:val="28"/>
                <w:szCs w:val="28"/>
              </w:rPr>
            </w:pPr>
            <w:r w:rsidRPr="0072517A">
              <w:rPr>
                <w:b/>
                <w:bCs/>
                <w:sz w:val="28"/>
                <w:szCs w:val="28"/>
              </w:rPr>
              <w:t>Wheel Type</w:t>
            </w:r>
          </w:p>
        </w:tc>
        <w:tc>
          <w:tcPr>
            <w:tcW w:w="3099" w:type="dxa"/>
          </w:tcPr>
          <w:p w:rsidR="002F5D02" w:rsidRPr="0072517A" w:rsidRDefault="002F5D02" w:rsidP="00F41666">
            <w:pPr>
              <w:rPr>
                <w:bCs/>
                <w:sz w:val="28"/>
                <w:szCs w:val="28"/>
              </w:rPr>
            </w:pPr>
            <w:r w:rsidRPr="0072517A">
              <w:rPr>
                <w:b/>
                <w:bCs/>
                <w:sz w:val="28"/>
                <w:szCs w:val="28"/>
              </w:rPr>
              <w:t>EZGO marathon</w:t>
            </w:r>
          </w:p>
        </w:tc>
        <w:tc>
          <w:tcPr>
            <w:tcW w:w="3101" w:type="dxa"/>
          </w:tcPr>
          <w:p w:rsidR="002F5D02" w:rsidRPr="0072517A" w:rsidRDefault="002F5D02" w:rsidP="00F41666">
            <w:pPr>
              <w:rPr>
                <w:bCs/>
                <w:sz w:val="28"/>
                <w:szCs w:val="28"/>
              </w:rPr>
            </w:pPr>
            <w:r w:rsidRPr="0072517A">
              <w:rPr>
                <w:b/>
                <w:bCs/>
                <w:sz w:val="28"/>
                <w:szCs w:val="28"/>
              </w:rPr>
              <w:t>Y- UMAX rally 2+2</w:t>
            </w:r>
          </w:p>
        </w:tc>
      </w:tr>
      <w:tr w:rsidR="002F5D02" w:rsidTr="00F41666">
        <w:trPr>
          <w:trHeight w:val="529"/>
        </w:trPr>
        <w:tc>
          <w:tcPr>
            <w:tcW w:w="3099" w:type="dxa"/>
          </w:tcPr>
          <w:p w:rsidR="002F5D02" w:rsidRPr="00157C83" w:rsidRDefault="002F5D02" w:rsidP="00F41666">
            <w:pPr>
              <w:rPr>
                <w:bCs/>
                <w:sz w:val="28"/>
                <w:szCs w:val="28"/>
              </w:rPr>
            </w:pPr>
            <w:r>
              <w:rPr>
                <w:bCs/>
                <w:sz w:val="28"/>
                <w:szCs w:val="28"/>
              </w:rPr>
              <w:lastRenderedPageBreak/>
              <w:t>Front Wheel Size</w:t>
            </w:r>
          </w:p>
        </w:tc>
        <w:tc>
          <w:tcPr>
            <w:tcW w:w="3099" w:type="dxa"/>
          </w:tcPr>
          <w:p w:rsidR="002F5D02" w:rsidRPr="00157C83" w:rsidRDefault="002F5D02" w:rsidP="00F41666">
            <w:pPr>
              <w:rPr>
                <w:bCs/>
                <w:sz w:val="28"/>
                <w:szCs w:val="28"/>
              </w:rPr>
            </w:pPr>
            <w:r>
              <w:rPr>
                <w:bCs/>
                <w:sz w:val="28"/>
                <w:szCs w:val="28"/>
              </w:rPr>
              <w:t>10 inches</w:t>
            </w:r>
          </w:p>
        </w:tc>
        <w:tc>
          <w:tcPr>
            <w:tcW w:w="3101" w:type="dxa"/>
          </w:tcPr>
          <w:p w:rsidR="002F5D02" w:rsidRPr="00157C83" w:rsidRDefault="002F5D02" w:rsidP="00F41666">
            <w:pPr>
              <w:rPr>
                <w:bCs/>
                <w:sz w:val="28"/>
                <w:szCs w:val="28"/>
              </w:rPr>
            </w:pPr>
            <w:r>
              <w:rPr>
                <w:bCs/>
                <w:sz w:val="28"/>
                <w:szCs w:val="28"/>
              </w:rPr>
              <w:t>12 inches</w:t>
            </w:r>
          </w:p>
        </w:tc>
      </w:tr>
      <w:tr w:rsidR="002F5D02" w:rsidTr="00F41666">
        <w:trPr>
          <w:trHeight w:val="550"/>
        </w:trPr>
        <w:tc>
          <w:tcPr>
            <w:tcW w:w="3099" w:type="dxa"/>
          </w:tcPr>
          <w:p w:rsidR="002F5D02" w:rsidRPr="00157C83" w:rsidRDefault="002F5D02" w:rsidP="00F41666">
            <w:pPr>
              <w:rPr>
                <w:bCs/>
                <w:sz w:val="28"/>
                <w:szCs w:val="28"/>
              </w:rPr>
            </w:pPr>
            <w:r>
              <w:rPr>
                <w:bCs/>
                <w:sz w:val="28"/>
                <w:szCs w:val="28"/>
              </w:rPr>
              <w:t>Rear Wheel Size</w:t>
            </w:r>
          </w:p>
        </w:tc>
        <w:tc>
          <w:tcPr>
            <w:tcW w:w="3099" w:type="dxa"/>
          </w:tcPr>
          <w:p w:rsidR="002F5D02" w:rsidRPr="00157C83" w:rsidRDefault="002F5D02" w:rsidP="00F41666">
            <w:pPr>
              <w:rPr>
                <w:bCs/>
                <w:sz w:val="28"/>
                <w:szCs w:val="28"/>
              </w:rPr>
            </w:pPr>
            <w:r>
              <w:rPr>
                <w:bCs/>
                <w:sz w:val="28"/>
                <w:szCs w:val="28"/>
              </w:rPr>
              <w:t>11 inches</w:t>
            </w:r>
          </w:p>
        </w:tc>
        <w:tc>
          <w:tcPr>
            <w:tcW w:w="3101" w:type="dxa"/>
          </w:tcPr>
          <w:p w:rsidR="002F5D02" w:rsidRPr="00157C83" w:rsidRDefault="002F5D02" w:rsidP="00F41666">
            <w:pPr>
              <w:rPr>
                <w:bCs/>
                <w:sz w:val="28"/>
                <w:szCs w:val="28"/>
              </w:rPr>
            </w:pPr>
            <w:r>
              <w:rPr>
                <w:bCs/>
                <w:sz w:val="28"/>
                <w:szCs w:val="28"/>
              </w:rPr>
              <w:t>12 inches</w:t>
            </w:r>
          </w:p>
        </w:tc>
      </w:tr>
      <w:tr w:rsidR="002F5D02" w:rsidTr="00F41666">
        <w:trPr>
          <w:trHeight w:val="550"/>
        </w:trPr>
        <w:tc>
          <w:tcPr>
            <w:tcW w:w="3099" w:type="dxa"/>
          </w:tcPr>
          <w:p w:rsidR="002F5D02" w:rsidRPr="00157C83" w:rsidRDefault="002F5D02" w:rsidP="00F41666">
            <w:pPr>
              <w:rPr>
                <w:bCs/>
                <w:sz w:val="28"/>
                <w:szCs w:val="28"/>
              </w:rPr>
            </w:pPr>
            <w:r>
              <w:rPr>
                <w:bCs/>
                <w:sz w:val="28"/>
                <w:szCs w:val="28"/>
              </w:rPr>
              <w:t>Front Tyre Size</w:t>
            </w:r>
          </w:p>
        </w:tc>
        <w:tc>
          <w:tcPr>
            <w:tcW w:w="3099" w:type="dxa"/>
          </w:tcPr>
          <w:p w:rsidR="002F5D02" w:rsidRPr="00157C83" w:rsidRDefault="002F5D02" w:rsidP="00F41666">
            <w:pPr>
              <w:rPr>
                <w:bCs/>
                <w:sz w:val="28"/>
                <w:szCs w:val="28"/>
              </w:rPr>
            </w:pPr>
            <w:r>
              <w:rPr>
                <w:bCs/>
                <w:sz w:val="28"/>
                <w:szCs w:val="28"/>
              </w:rPr>
              <w:t>22*9-11*10.5 -  ply monitor k272</w:t>
            </w:r>
          </w:p>
        </w:tc>
        <w:tc>
          <w:tcPr>
            <w:tcW w:w="3101" w:type="dxa"/>
          </w:tcPr>
          <w:p w:rsidR="002F5D02" w:rsidRPr="00157C83" w:rsidRDefault="002F5D02" w:rsidP="00F41666">
            <w:pPr>
              <w:rPr>
                <w:bCs/>
                <w:sz w:val="28"/>
                <w:szCs w:val="28"/>
              </w:rPr>
            </w:pPr>
            <w:r>
              <w:rPr>
                <w:bCs/>
                <w:sz w:val="28"/>
                <w:szCs w:val="28"/>
              </w:rPr>
              <w:t>23*10.5-12*4- ply monitor k389</w:t>
            </w:r>
          </w:p>
        </w:tc>
      </w:tr>
    </w:tbl>
    <w:p w:rsidR="002F5D02" w:rsidRPr="002F5D02" w:rsidRDefault="002F5D02" w:rsidP="002F5D02"/>
    <w:p w:rsidR="002F5D02" w:rsidRPr="002F5D02" w:rsidRDefault="002F5D02" w:rsidP="002F5D02">
      <w:r>
        <w:t xml:space="preserve"> </w:t>
      </w:r>
      <w:r w:rsidRPr="002F5D02">
        <w:rPr>
          <w:noProof/>
          <w:lang w:val="en-US"/>
        </w:rPr>
        <w:drawing>
          <wp:inline distT="0" distB="0" distL="0" distR="0">
            <wp:extent cx="3079750" cy="2703852"/>
            <wp:effectExtent l="0" t="0" r="6350" b="127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9209" cy="2720936"/>
                    </a:xfrm>
                    <a:prstGeom prst="rect">
                      <a:avLst/>
                    </a:prstGeom>
                    <a:noFill/>
                    <a:ln>
                      <a:noFill/>
                    </a:ln>
                  </pic:spPr>
                </pic:pic>
              </a:graphicData>
            </a:graphic>
          </wp:inline>
        </w:drawing>
      </w:r>
    </w:p>
    <w:p w:rsidR="00161546" w:rsidRPr="00161546" w:rsidRDefault="00161546" w:rsidP="00161546">
      <w:r>
        <w:t xml:space="preserve">    </w:t>
      </w:r>
    </w:p>
    <w:p w:rsidR="00032BFC" w:rsidRDefault="00940388" w:rsidP="00032BFC">
      <w:r w:rsidRPr="00940388">
        <w:rPr>
          <w:noProof/>
          <w:lang w:val="en-US"/>
        </w:rPr>
        <w:drawing>
          <wp:inline distT="0" distB="0" distL="0" distR="0">
            <wp:extent cx="5731510" cy="1626281"/>
            <wp:effectExtent l="19050" t="0" r="254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626281"/>
                    </a:xfrm>
                    <a:prstGeom prst="rect">
                      <a:avLst/>
                    </a:prstGeom>
                    <a:noFill/>
                    <a:ln>
                      <a:noFill/>
                    </a:ln>
                  </pic:spPr>
                </pic:pic>
              </a:graphicData>
            </a:graphic>
          </wp:inline>
        </w:drawing>
      </w:r>
    </w:p>
    <w:p w:rsidR="008F56E6" w:rsidRDefault="008F56E6" w:rsidP="00032BFC"/>
    <w:p w:rsidR="008F56E6" w:rsidRDefault="008F56E6" w:rsidP="00032BFC">
      <w:r w:rsidRPr="008F56E6">
        <w:lastRenderedPageBreak/>
        <w:drawing>
          <wp:inline distT="0" distB="0" distL="0" distR="0">
            <wp:extent cx="4870450" cy="3784600"/>
            <wp:effectExtent l="0" t="0" r="6350"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0450" cy="3784600"/>
                    </a:xfrm>
                    <a:prstGeom prst="rect">
                      <a:avLst/>
                    </a:prstGeom>
                    <a:noFill/>
                    <a:ln>
                      <a:noFill/>
                    </a:ln>
                  </pic:spPr>
                </pic:pic>
              </a:graphicData>
            </a:graphic>
          </wp:inline>
        </w:drawing>
      </w:r>
    </w:p>
    <w:p w:rsidR="00940388" w:rsidRDefault="00940388" w:rsidP="00032BFC"/>
    <w:p w:rsidR="00940388" w:rsidRPr="00A642C3" w:rsidRDefault="00940388" w:rsidP="00940388">
      <w:pPr>
        <w:shd w:val="clear" w:color="auto" w:fill="FFFFFF"/>
        <w:spacing w:after="0" w:line="240" w:lineRule="auto"/>
        <w:ind w:left="720" w:hanging="720"/>
        <w:rPr>
          <w:rFonts w:ascii="Arial" w:eastAsia="Times New Roman" w:hAnsi="Arial" w:cs="Arial"/>
          <w:b/>
          <w:bCs/>
          <w:sz w:val="28"/>
          <w:szCs w:val="28"/>
          <w:lang w:eastAsia="en-IN"/>
        </w:rPr>
      </w:pPr>
      <w:r w:rsidRPr="00A642C3">
        <w:rPr>
          <w:rFonts w:ascii="Arial" w:eastAsia="Times New Roman" w:hAnsi="Arial" w:cs="Arial"/>
          <w:b/>
          <w:bCs/>
          <w:sz w:val="28"/>
          <w:szCs w:val="28"/>
          <w:lang w:eastAsia="en-IN"/>
        </w:rPr>
        <w:t>Range</w:t>
      </w:r>
    </w:p>
    <w:p w:rsidR="00940388" w:rsidRDefault="00940388" w:rsidP="00940388">
      <w:pPr>
        <w:shd w:val="clear" w:color="auto" w:fill="FFFFFF"/>
        <w:spacing w:after="0" w:line="240" w:lineRule="auto"/>
        <w:jc w:val="both"/>
        <w:rPr>
          <w:rFonts w:ascii="Arial" w:eastAsia="Times New Roman" w:hAnsi="Arial" w:cs="Arial"/>
          <w:i/>
          <w:iCs/>
          <w:sz w:val="40"/>
          <w:szCs w:val="40"/>
          <w:lang w:eastAsia="en-IN"/>
        </w:rPr>
      </w:pPr>
    </w:p>
    <w:p w:rsidR="00940388" w:rsidRPr="00940388" w:rsidRDefault="00940388" w:rsidP="00940388">
      <w:pPr>
        <w:shd w:val="clear" w:color="auto" w:fill="FFFFFF"/>
        <w:spacing w:after="0" w:line="240" w:lineRule="auto"/>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Vehicle Model</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Buggy</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Colour                                    Wide range of Colour options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Usage/Application</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Eco-friendly drive within enclosed campuses.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Seating Capacity</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4-12 persons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Running Distance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40 Km/Charge</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Maximum Speed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11KM/Hour</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Brand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Maini</w:t>
      </w:r>
    </w:p>
    <w:p w:rsid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Material</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00F10431">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Powder coated tubular steel Chassis,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Pr>
          <w:rFonts w:ascii="Arial" w:eastAsia="Times New Roman" w:hAnsi="Arial" w:cs="Arial"/>
          <w:bCs/>
          <w:sz w:val="20"/>
          <w:szCs w:val="20"/>
          <w:lang w:eastAsia="en-IN"/>
        </w:rPr>
        <w:t xml:space="preserve">Body frame                       </w:t>
      </w:r>
      <w:r w:rsidRPr="00940388">
        <w:rPr>
          <w:rFonts w:ascii="Arial" w:eastAsia="Times New Roman" w:hAnsi="Arial" w:cs="Arial"/>
          <w:bCs/>
          <w:sz w:val="20"/>
          <w:szCs w:val="20"/>
          <w:lang w:eastAsia="en-IN"/>
        </w:rPr>
        <w:t xml:space="preserve"> </w:t>
      </w:r>
      <w:r>
        <w:rPr>
          <w:rFonts w:ascii="Arial" w:eastAsia="Times New Roman" w:hAnsi="Arial" w:cs="Arial"/>
          <w:bCs/>
          <w:sz w:val="20"/>
          <w:szCs w:val="20"/>
          <w:lang w:eastAsia="en-IN"/>
        </w:rPr>
        <w:t xml:space="preserve">  </w:t>
      </w:r>
      <w:r w:rsidR="00F10431">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dent proof ABS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Number Of Battery</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00F10431">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6 no, 8 Volt each, 150AH</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Voltage</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00F10431">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48V</w:t>
      </w:r>
    </w:p>
    <w:p w:rsidR="00940388" w:rsidRPr="00F10431"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F10431">
        <w:rPr>
          <w:rFonts w:ascii="Arial" w:eastAsia="Times New Roman" w:hAnsi="Arial" w:cs="Arial"/>
          <w:bCs/>
          <w:sz w:val="20"/>
          <w:szCs w:val="20"/>
          <w:lang w:eastAsia="en-IN"/>
        </w:rPr>
        <w:t>Motor Rated</w:t>
      </w:r>
      <w:r w:rsidRPr="00F10431">
        <w:rPr>
          <w:rFonts w:ascii="Arial" w:eastAsia="Times New Roman" w:hAnsi="Arial" w:cs="Arial"/>
          <w:bCs/>
          <w:sz w:val="20"/>
          <w:szCs w:val="20"/>
          <w:lang w:eastAsia="en-IN"/>
        </w:rPr>
        <w:tab/>
        <w:t xml:space="preserve">                    </w:t>
      </w:r>
      <w:r w:rsidR="00F10431">
        <w:rPr>
          <w:rFonts w:ascii="Arial" w:eastAsia="Times New Roman" w:hAnsi="Arial" w:cs="Arial"/>
          <w:bCs/>
          <w:sz w:val="20"/>
          <w:szCs w:val="20"/>
          <w:lang w:eastAsia="en-IN"/>
        </w:rPr>
        <w:t xml:space="preserve"> </w:t>
      </w:r>
      <w:r w:rsidRPr="00F10431">
        <w:rPr>
          <w:rFonts w:ascii="Arial" w:eastAsia="Times New Roman" w:hAnsi="Arial" w:cs="Arial"/>
          <w:bCs/>
          <w:sz w:val="20"/>
          <w:szCs w:val="20"/>
          <w:lang w:eastAsia="en-IN"/>
        </w:rPr>
        <w:t>48 Volt AC Motor</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Power</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4 Kw Continuous</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Speed</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11KM/Hour</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Seater</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2-14 seater</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Capacity Kg</w:t>
      </w:r>
      <w:r w:rsidRPr="00940388">
        <w:rPr>
          <w:rFonts w:ascii="Arial" w:eastAsia="Times New Roman" w:hAnsi="Arial" w:cs="Arial"/>
          <w:bCs/>
          <w:sz w:val="20"/>
          <w:szCs w:val="20"/>
          <w:lang w:eastAsia="en-IN"/>
        </w:rPr>
        <w:tab/>
      </w:r>
      <w:r>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200-1100 KG</w:t>
      </w:r>
    </w:p>
    <w:p w:rsidR="00940388" w:rsidRDefault="00940388" w:rsidP="00940388">
      <w:pPr>
        <w:shd w:val="clear" w:color="auto" w:fill="FFFFFF"/>
        <w:spacing w:after="0" w:line="240" w:lineRule="auto"/>
        <w:ind w:left="720" w:hanging="720"/>
        <w:jc w:val="both"/>
        <w:rPr>
          <w:rFonts w:ascii="Arial" w:eastAsia="Times New Roman" w:hAnsi="Arial" w:cs="Arial"/>
          <w:b/>
          <w:bCs/>
          <w:sz w:val="20"/>
          <w:szCs w:val="20"/>
          <w:lang w:eastAsia="en-IN"/>
        </w:rPr>
      </w:pPr>
    </w:p>
    <w:p w:rsidR="00F10431" w:rsidRDefault="00F10431" w:rsidP="00F10431">
      <w:pPr>
        <w:shd w:val="clear" w:color="auto" w:fill="FFFFFF"/>
        <w:spacing w:after="0" w:line="240" w:lineRule="auto"/>
        <w:jc w:val="both"/>
        <w:rPr>
          <w:rFonts w:ascii="Arial" w:eastAsia="Times New Roman" w:hAnsi="Arial" w:cs="Arial"/>
          <w:b/>
          <w:bCs/>
          <w:sz w:val="28"/>
          <w:szCs w:val="28"/>
          <w:lang w:eastAsia="en-IN"/>
        </w:rPr>
      </w:pPr>
    </w:p>
    <w:p w:rsidR="00F10431" w:rsidRPr="00F10431" w:rsidRDefault="00940388" w:rsidP="00F10431">
      <w:pPr>
        <w:shd w:val="clear" w:color="auto" w:fill="FFFFFF"/>
        <w:spacing w:after="0" w:line="240" w:lineRule="auto"/>
        <w:jc w:val="both"/>
        <w:rPr>
          <w:rFonts w:ascii="Arial" w:eastAsia="Times New Roman" w:hAnsi="Arial" w:cs="Arial"/>
          <w:b/>
          <w:bCs/>
          <w:sz w:val="28"/>
          <w:szCs w:val="28"/>
          <w:lang w:eastAsia="en-IN"/>
        </w:rPr>
      </w:pPr>
      <w:r w:rsidRPr="00F10431">
        <w:rPr>
          <w:rFonts w:ascii="Arial" w:eastAsia="Times New Roman" w:hAnsi="Arial" w:cs="Arial"/>
          <w:b/>
          <w:bCs/>
          <w:sz w:val="28"/>
          <w:szCs w:val="28"/>
          <w:lang w:eastAsia="en-IN"/>
        </w:rPr>
        <w:t>B</w:t>
      </w:r>
      <w:r w:rsidR="00A642C3" w:rsidRPr="00F10431">
        <w:rPr>
          <w:rFonts w:ascii="Arial" w:eastAsia="Times New Roman" w:hAnsi="Arial" w:cs="Arial"/>
          <w:b/>
          <w:bCs/>
          <w:sz w:val="28"/>
          <w:szCs w:val="28"/>
          <w:lang w:eastAsia="en-IN"/>
        </w:rPr>
        <w:t>attery</w:t>
      </w:r>
    </w:p>
    <w:p w:rsidR="00F10431" w:rsidRDefault="00F10431" w:rsidP="00F10431">
      <w:pPr>
        <w:shd w:val="clear" w:color="auto" w:fill="FFFFFF"/>
        <w:spacing w:after="0" w:line="240" w:lineRule="auto"/>
        <w:jc w:val="both"/>
        <w:rPr>
          <w:rFonts w:ascii="Arial" w:eastAsia="Times New Roman" w:hAnsi="Arial" w:cs="Arial"/>
          <w:b/>
          <w:bCs/>
          <w:sz w:val="28"/>
          <w:szCs w:val="28"/>
          <w:lang w:eastAsia="en-IN"/>
        </w:rPr>
      </w:pPr>
    </w:p>
    <w:p w:rsidR="00940388" w:rsidRPr="00940388" w:rsidRDefault="00940388" w:rsidP="00F10431">
      <w:pPr>
        <w:shd w:val="clear" w:color="auto" w:fill="FFFFFF"/>
        <w:spacing w:after="0" w:line="240" w:lineRule="auto"/>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Brand</w:t>
      </w:r>
      <w:r w:rsidRPr="00940388">
        <w:rPr>
          <w:rFonts w:ascii="Arial" w:eastAsia="Times New Roman" w:hAnsi="Arial" w:cs="Arial"/>
          <w:bCs/>
          <w:sz w:val="20"/>
          <w:szCs w:val="20"/>
          <w:lang w:eastAsia="en-IN"/>
        </w:rPr>
        <w:tab/>
      </w:r>
      <w:r w:rsidR="004026EF">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Trojan</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Capacity</w:t>
      </w:r>
      <w:r w:rsidRPr="00940388">
        <w:rPr>
          <w:rFonts w:ascii="Arial" w:eastAsia="Times New Roman" w:hAnsi="Arial" w:cs="Arial"/>
          <w:bCs/>
          <w:sz w:val="20"/>
          <w:szCs w:val="20"/>
          <w:lang w:eastAsia="en-IN"/>
        </w:rPr>
        <w:tab/>
        <w:t xml:space="preserve">                    @20Hr - 170Ah</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Model Name/Number</w:t>
      </w:r>
      <w:r w:rsidRPr="00940388">
        <w:rPr>
          <w:rFonts w:ascii="Arial" w:eastAsia="Times New Roman" w:hAnsi="Arial" w:cs="Arial"/>
          <w:bCs/>
          <w:sz w:val="20"/>
          <w:szCs w:val="20"/>
          <w:lang w:eastAsia="en-IN"/>
        </w:rPr>
        <w:tab/>
      </w:r>
      <w:r w:rsidR="004026EF">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Trojan Motive T-875 with Bayonet Cap</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Voltage</w:t>
      </w:r>
      <w:r w:rsidRPr="00940388">
        <w:rPr>
          <w:rFonts w:ascii="Arial" w:eastAsia="Times New Roman" w:hAnsi="Arial" w:cs="Arial"/>
          <w:bCs/>
          <w:sz w:val="20"/>
          <w:szCs w:val="20"/>
          <w:lang w:eastAsia="en-IN"/>
        </w:rPr>
        <w:tab/>
      </w:r>
      <w:r w:rsidR="004026EF">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8V</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Battery Type</w:t>
      </w:r>
      <w:r w:rsidRPr="00940388">
        <w:rPr>
          <w:rFonts w:ascii="Arial" w:eastAsia="Times New Roman" w:hAnsi="Arial" w:cs="Arial"/>
          <w:bCs/>
          <w:sz w:val="20"/>
          <w:szCs w:val="20"/>
          <w:lang w:eastAsia="en-IN"/>
        </w:rPr>
        <w:tab/>
      </w:r>
      <w:r w:rsidR="004026EF">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Deep-Cycle Flooded/Wet Lead-Acid Battery</w:t>
      </w:r>
    </w:p>
    <w:p w:rsidR="00940388" w:rsidRP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940388">
        <w:rPr>
          <w:rFonts w:ascii="Arial" w:eastAsia="Times New Roman" w:hAnsi="Arial" w:cs="Arial"/>
          <w:bCs/>
          <w:sz w:val="20"/>
          <w:szCs w:val="20"/>
          <w:lang w:eastAsia="en-IN"/>
        </w:rPr>
        <w:t>Dimensions</w:t>
      </w:r>
      <w:r w:rsidRPr="00940388">
        <w:rPr>
          <w:rFonts w:ascii="Arial" w:eastAsia="Times New Roman" w:hAnsi="Arial" w:cs="Arial"/>
          <w:bCs/>
          <w:sz w:val="20"/>
          <w:szCs w:val="20"/>
          <w:lang w:eastAsia="en-IN"/>
        </w:rPr>
        <w:tab/>
      </w:r>
      <w:r w:rsidR="002F5D02">
        <w:rPr>
          <w:rFonts w:ascii="Arial" w:eastAsia="Times New Roman" w:hAnsi="Arial" w:cs="Arial"/>
          <w:bCs/>
          <w:sz w:val="20"/>
          <w:szCs w:val="20"/>
          <w:lang w:eastAsia="en-IN"/>
        </w:rPr>
        <w:t xml:space="preserve">                    </w:t>
      </w:r>
      <w:r w:rsidRPr="00940388">
        <w:rPr>
          <w:rFonts w:ascii="Arial" w:eastAsia="Times New Roman" w:hAnsi="Arial" w:cs="Arial"/>
          <w:bCs/>
          <w:sz w:val="20"/>
          <w:szCs w:val="20"/>
          <w:lang w:eastAsia="en-IN"/>
        </w:rPr>
        <w:t>10.27 x 7.10 x 11.14 Inches</w:t>
      </w:r>
    </w:p>
    <w:p w:rsidR="00940388" w:rsidRPr="002F5D02"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t>Weight</w:t>
      </w:r>
      <w:r w:rsidRPr="002F5D02">
        <w:rPr>
          <w:rFonts w:ascii="Arial" w:eastAsia="Times New Roman" w:hAnsi="Arial" w:cs="Arial"/>
          <w:bCs/>
          <w:sz w:val="20"/>
          <w:szCs w:val="20"/>
          <w:lang w:eastAsia="en-IN"/>
        </w:rPr>
        <w:tab/>
      </w:r>
      <w:r w:rsidR="002F5D02">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29 Kg</w:t>
      </w:r>
    </w:p>
    <w:p w:rsidR="00940388" w:rsidRPr="002F5D02"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lastRenderedPageBreak/>
        <w:t>Material</w:t>
      </w:r>
      <w:r w:rsidRPr="002F5D02">
        <w:rPr>
          <w:rFonts w:ascii="Arial" w:eastAsia="Times New Roman" w:hAnsi="Arial" w:cs="Arial"/>
          <w:bCs/>
          <w:sz w:val="20"/>
          <w:szCs w:val="20"/>
          <w:lang w:eastAsia="en-IN"/>
        </w:rPr>
        <w:tab/>
      </w:r>
      <w:r w:rsidR="002F5D02">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Polypropylene</w:t>
      </w:r>
    </w:p>
    <w:p w:rsidR="00940388" w:rsidRPr="002F5D02"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sz w:val="20"/>
          <w:szCs w:val="20"/>
          <w:lang w:eastAsia="en-IN"/>
        </w:rPr>
        <w:t>Application/Usage</w:t>
      </w:r>
      <w:r w:rsidRPr="002F5D02">
        <w:rPr>
          <w:rFonts w:ascii="Arial" w:eastAsia="Times New Roman" w:hAnsi="Arial" w:cs="Arial"/>
          <w:bCs/>
          <w:sz w:val="20"/>
          <w:szCs w:val="20"/>
          <w:lang w:eastAsia="en-IN"/>
        </w:rPr>
        <w:tab/>
      </w:r>
      <w:r w:rsidR="002F5D02">
        <w:rPr>
          <w:rFonts w:ascii="Arial" w:eastAsia="Times New Roman" w:hAnsi="Arial" w:cs="Arial"/>
          <w:bCs/>
          <w:sz w:val="20"/>
          <w:szCs w:val="20"/>
          <w:lang w:eastAsia="en-IN"/>
        </w:rPr>
        <w:t xml:space="preserve">        </w:t>
      </w:r>
      <w:r w:rsidRPr="002F5D02">
        <w:rPr>
          <w:rFonts w:ascii="Arial" w:eastAsia="Times New Roman" w:hAnsi="Arial" w:cs="Arial"/>
          <w:bCs/>
          <w:sz w:val="20"/>
          <w:szCs w:val="20"/>
          <w:lang w:eastAsia="en-IN"/>
        </w:rPr>
        <w:t>Golf cart, Low Speed Electric Vehicle</w:t>
      </w:r>
    </w:p>
    <w:p w:rsidR="00940388" w:rsidRDefault="00940388" w:rsidP="00940388">
      <w:pPr>
        <w:shd w:val="clear" w:color="auto" w:fill="FFFFFF"/>
        <w:spacing w:after="0" w:line="240" w:lineRule="auto"/>
        <w:ind w:left="720" w:hanging="720"/>
        <w:jc w:val="both"/>
        <w:rPr>
          <w:rFonts w:ascii="Arial" w:eastAsia="Times New Roman" w:hAnsi="Arial" w:cs="Arial"/>
          <w:bCs/>
          <w:sz w:val="20"/>
          <w:szCs w:val="20"/>
          <w:lang w:eastAsia="en-IN"/>
        </w:rPr>
      </w:pPr>
    </w:p>
    <w:p w:rsidR="00C60DB2" w:rsidRDefault="00C60DB2" w:rsidP="00940388">
      <w:pPr>
        <w:shd w:val="clear" w:color="auto" w:fill="FFFFFF"/>
        <w:spacing w:after="0" w:line="240" w:lineRule="auto"/>
        <w:ind w:left="720" w:hanging="720"/>
        <w:jc w:val="both"/>
        <w:rPr>
          <w:rFonts w:ascii="Arial" w:eastAsia="Times New Roman" w:hAnsi="Arial" w:cs="Arial"/>
          <w:bCs/>
          <w:sz w:val="20"/>
          <w:szCs w:val="20"/>
          <w:lang w:eastAsia="en-IN"/>
        </w:rPr>
      </w:pPr>
    </w:p>
    <w:p w:rsidR="00C60DB2" w:rsidRPr="00F10431" w:rsidRDefault="00C60DB2" w:rsidP="00C60DB2">
      <w:pPr>
        <w:shd w:val="clear" w:color="auto" w:fill="FFFFFF"/>
        <w:spacing w:after="0" w:line="240" w:lineRule="auto"/>
        <w:jc w:val="both"/>
        <w:rPr>
          <w:rFonts w:ascii="Arial" w:eastAsia="Times New Roman" w:hAnsi="Arial" w:cs="Arial"/>
          <w:b/>
          <w:bCs/>
          <w:sz w:val="32"/>
          <w:szCs w:val="32"/>
          <w:lang w:eastAsia="en-IN"/>
        </w:rPr>
      </w:pPr>
      <w:r w:rsidRPr="00F10431">
        <w:rPr>
          <w:rFonts w:ascii="Arial" w:eastAsia="Times New Roman" w:hAnsi="Arial" w:cs="Arial"/>
          <w:b/>
          <w:bCs/>
          <w:sz w:val="32"/>
          <w:szCs w:val="32"/>
          <w:lang w:eastAsia="en-IN"/>
        </w:rPr>
        <w:t>Report</w:t>
      </w:r>
    </w:p>
    <w:p w:rsidR="00C60DB2" w:rsidRDefault="00C60DB2" w:rsidP="00940388">
      <w:pPr>
        <w:shd w:val="clear" w:color="auto" w:fill="FFFFFF"/>
        <w:spacing w:after="0" w:line="240" w:lineRule="auto"/>
        <w:ind w:left="720" w:hanging="720"/>
        <w:jc w:val="both"/>
        <w:rPr>
          <w:rFonts w:ascii="Arial" w:eastAsia="Times New Roman" w:hAnsi="Arial" w:cs="Arial"/>
          <w:bCs/>
          <w:sz w:val="20"/>
          <w:szCs w:val="20"/>
          <w:lang w:eastAsia="en-IN"/>
        </w:rPr>
      </w:pPr>
    </w:p>
    <w:p w:rsidR="002F5D02" w:rsidRPr="002F5D02" w:rsidRDefault="002F5D02" w:rsidP="00940388">
      <w:pPr>
        <w:shd w:val="clear" w:color="auto" w:fill="FFFFFF"/>
        <w:spacing w:after="0" w:line="240" w:lineRule="auto"/>
        <w:ind w:left="720" w:hanging="720"/>
        <w:jc w:val="both"/>
        <w:rPr>
          <w:rFonts w:ascii="Arial" w:eastAsia="Times New Roman" w:hAnsi="Arial" w:cs="Arial"/>
          <w:bCs/>
          <w:sz w:val="20"/>
          <w:szCs w:val="20"/>
          <w:lang w:eastAsia="en-IN"/>
        </w:rPr>
      </w:pPr>
      <w:r w:rsidRPr="002F5D02">
        <w:rPr>
          <w:rFonts w:ascii="Arial" w:eastAsia="Times New Roman" w:hAnsi="Arial" w:cs="Arial"/>
          <w:bCs/>
          <w:noProof/>
          <w:sz w:val="20"/>
          <w:szCs w:val="20"/>
          <w:lang w:val="en-US"/>
        </w:rPr>
        <w:drawing>
          <wp:inline distT="0" distB="0" distL="0" distR="0">
            <wp:extent cx="5731510" cy="3909285"/>
            <wp:effectExtent l="19050" t="0" r="254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909285"/>
                    </a:xfrm>
                    <a:prstGeom prst="rect">
                      <a:avLst/>
                    </a:prstGeom>
                    <a:noFill/>
                    <a:ln>
                      <a:noFill/>
                    </a:ln>
                  </pic:spPr>
                </pic:pic>
              </a:graphicData>
            </a:graphic>
          </wp:inline>
        </w:drawing>
      </w:r>
    </w:p>
    <w:p w:rsidR="002F5D02" w:rsidRDefault="002F5D02" w:rsidP="003D6C43">
      <w:pPr>
        <w:pStyle w:val="Heading2"/>
        <w:rPr>
          <w:rFonts w:eastAsiaTheme="minorHAnsi" w:cstheme="minorBidi"/>
          <w:b w:val="0"/>
          <w:sz w:val="24"/>
          <w:szCs w:val="22"/>
        </w:rPr>
      </w:pPr>
      <w:bookmarkStart w:id="58" w:name="_Toc95931182"/>
    </w:p>
    <w:p w:rsidR="00C60DB2" w:rsidRDefault="00C60DB2" w:rsidP="00C60DB2">
      <w:r w:rsidRPr="00C60DB2">
        <w:rPr>
          <w:noProof/>
          <w:lang w:val="en-US"/>
        </w:rPr>
        <w:drawing>
          <wp:inline distT="0" distB="0" distL="0" distR="0">
            <wp:extent cx="5731510" cy="3858464"/>
            <wp:effectExtent l="1905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58464"/>
                    </a:xfrm>
                    <a:prstGeom prst="rect">
                      <a:avLst/>
                    </a:prstGeom>
                    <a:noFill/>
                    <a:ln>
                      <a:noFill/>
                    </a:ln>
                  </pic:spPr>
                </pic:pic>
              </a:graphicData>
            </a:graphic>
          </wp:inline>
        </w:drawing>
      </w:r>
    </w:p>
    <w:p w:rsidR="00C60DB2" w:rsidRPr="00C60DB2" w:rsidRDefault="00C60DB2" w:rsidP="00C60DB2"/>
    <w:p w:rsidR="00C60DB2" w:rsidRDefault="00C60DB2" w:rsidP="003D6C43">
      <w:pPr>
        <w:pStyle w:val="Heading2"/>
      </w:pPr>
      <w:r w:rsidRPr="00C60DB2">
        <w:rPr>
          <w:noProof/>
          <w:lang w:val="en-US"/>
        </w:rPr>
        <w:lastRenderedPageBreak/>
        <w:drawing>
          <wp:inline distT="0" distB="0" distL="0" distR="0">
            <wp:extent cx="5731510" cy="3877098"/>
            <wp:effectExtent l="19050" t="0" r="254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77098"/>
                    </a:xfrm>
                    <a:prstGeom prst="rect">
                      <a:avLst/>
                    </a:prstGeom>
                    <a:noFill/>
                    <a:ln>
                      <a:noFill/>
                    </a:ln>
                  </pic:spPr>
                </pic:pic>
              </a:graphicData>
            </a:graphic>
          </wp:inline>
        </w:drawing>
      </w:r>
    </w:p>
    <w:p w:rsidR="00C60DB2" w:rsidRDefault="00C60DB2" w:rsidP="003D6C43">
      <w:pPr>
        <w:pStyle w:val="Heading2"/>
      </w:pPr>
    </w:p>
    <w:p w:rsidR="00A379BA" w:rsidRDefault="00A379BA" w:rsidP="003D6C43">
      <w:pPr>
        <w:pStyle w:val="Heading2"/>
      </w:pPr>
    </w:p>
    <w:p w:rsidR="00A379BA" w:rsidRDefault="00A379BA" w:rsidP="003D6C43">
      <w:pPr>
        <w:pStyle w:val="Heading2"/>
      </w:pPr>
    </w:p>
    <w:p w:rsidR="003D6C43" w:rsidRPr="00E84921" w:rsidRDefault="003D6C43" w:rsidP="003D6C43">
      <w:pPr>
        <w:pStyle w:val="Heading2"/>
      </w:pPr>
      <w:r w:rsidRPr="00E84921">
        <w:t>Implementation and Summary</w:t>
      </w:r>
      <w:bookmarkEnd w:id="58"/>
    </w:p>
    <w:p w:rsidR="003D6C43" w:rsidRPr="007A2D01" w:rsidRDefault="002F5D02" w:rsidP="003D6C43">
      <w:r>
        <w:t xml:space="preserve">  </w:t>
      </w:r>
      <w:r w:rsidR="003D6C43">
        <w:t>Submission</w:t>
      </w:r>
      <w:r w:rsidR="003D6C43" w:rsidRPr="007A2D01">
        <w:t>:</w:t>
      </w:r>
      <w:r>
        <w:t xml:space="preserve"> </w:t>
      </w:r>
      <w:r w:rsidR="003D6C43" w:rsidRPr="003D6C43">
        <w:t>Submitted in GEA</w:t>
      </w:r>
      <w:r>
        <w:t xml:space="preserve"> </w:t>
      </w:r>
      <w:r w:rsidR="003D6C43" w:rsidRPr="003D6C43">
        <w:t>Learn</w:t>
      </w:r>
    </w:p>
    <w:p w:rsidR="002C5CFC" w:rsidRDefault="00EB4B44" w:rsidP="002C5CFC">
      <w:pPr>
        <w:pStyle w:val="Heading3"/>
      </w:pPr>
      <w:r>
        <w:t>Individual Contribution and highlights</w:t>
      </w:r>
    </w:p>
    <w:p w:rsidR="00EB4B44" w:rsidRPr="00EB4B44" w:rsidRDefault="002C5CFC" w:rsidP="002C5CFC">
      <w:pPr>
        <w:pStyle w:val="Heading3"/>
      </w:pPr>
      <w:r>
        <w:t xml:space="preserve">     </w:t>
      </w:r>
      <w:r w:rsidRPr="002C5CFC">
        <w:rPr>
          <w:b w:val="0"/>
        </w:rPr>
        <w:t>1</w:t>
      </w:r>
      <w:r w:rsidRPr="002C5CFC">
        <w:rPr>
          <w:b w:val="0"/>
          <w:sz w:val="24"/>
        </w:rPr>
        <w:t xml:space="preserve">. </w:t>
      </w:r>
      <w:r w:rsidR="00EB4B44" w:rsidRPr="002C5CFC">
        <w:rPr>
          <w:b w:val="0"/>
          <w:sz w:val="24"/>
        </w:rPr>
        <w:t>Done in Matlab Script</w:t>
      </w: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3D6C43" w:rsidRDefault="003D6C43" w:rsidP="00032BFC">
      <w:pPr>
        <w:jc w:val="both"/>
      </w:pPr>
    </w:p>
    <w:p w:rsidR="00032BFC" w:rsidRDefault="00A379BA" w:rsidP="003D6C43">
      <w:pPr>
        <w:pStyle w:val="Heading1"/>
      </w:pPr>
      <w:bookmarkStart w:id="59" w:name="_Toc95931184"/>
      <w:r>
        <w:t xml:space="preserve">                 </w:t>
      </w:r>
      <w:r w:rsidR="003D6C43">
        <w:t>Mini</w:t>
      </w:r>
      <w:r w:rsidR="00495320">
        <w:t xml:space="preserve"> project 7</w:t>
      </w:r>
      <w:r w:rsidR="003D6C43">
        <w:t xml:space="preserve"> – </w:t>
      </w:r>
      <w:bookmarkEnd w:id="59"/>
      <w:r w:rsidR="00F41666">
        <w:t>Wiper Control System [Individual]</w:t>
      </w:r>
    </w:p>
    <w:p w:rsidR="003D6C43" w:rsidRDefault="003D6C43" w:rsidP="003D6C43">
      <w:pPr>
        <w:pStyle w:val="Heading2"/>
      </w:pPr>
      <w:bookmarkStart w:id="60" w:name="_Toc95931185"/>
      <w:r>
        <w:t>Modules</w:t>
      </w:r>
      <w:bookmarkEnd w:id="60"/>
    </w:p>
    <w:p w:rsidR="003D6C43" w:rsidRDefault="003D6C43" w:rsidP="00E363C1">
      <w:pPr>
        <w:pStyle w:val="ListParagraph"/>
        <w:numPr>
          <w:ilvl w:val="0"/>
          <w:numId w:val="29"/>
        </w:numPr>
      </w:pPr>
      <w:r>
        <w:t>Autosar</w:t>
      </w:r>
    </w:p>
    <w:p w:rsidR="003D6C43" w:rsidRDefault="003D6C43" w:rsidP="00E363C1">
      <w:pPr>
        <w:pStyle w:val="ListParagraph"/>
        <w:numPr>
          <w:ilvl w:val="0"/>
          <w:numId w:val="29"/>
        </w:numPr>
      </w:pPr>
      <w:r>
        <w:t>Git</w:t>
      </w:r>
    </w:p>
    <w:p w:rsidR="003D6C43" w:rsidRDefault="003D6C43" w:rsidP="003D6C43">
      <w:pPr>
        <w:pStyle w:val="Heading3"/>
      </w:pPr>
      <w:bookmarkStart w:id="61" w:name="_Toc95931186"/>
      <w:r>
        <w:t>Requirements</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D1117"/>
        <w:tblCellMar>
          <w:top w:w="15" w:type="dxa"/>
          <w:left w:w="15" w:type="dxa"/>
          <w:bottom w:w="15" w:type="dxa"/>
          <w:right w:w="15" w:type="dxa"/>
        </w:tblCellMar>
        <w:tblLook w:val="04A0"/>
      </w:tblPr>
      <w:tblGrid>
        <w:gridCol w:w="990"/>
        <w:gridCol w:w="2070"/>
        <w:gridCol w:w="6356"/>
      </w:tblGrid>
      <w:tr w:rsidR="003D6C43" w:rsidRPr="00D41AAD" w:rsidTr="00796692">
        <w:trPr>
          <w:tblHeader/>
        </w:trPr>
        <w:tc>
          <w:tcPr>
            <w:tcW w:w="0" w:type="auto"/>
            <w:shd w:val="clear" w:color="auto" w:fill="auto"/>
            <w:tcMar>
              <w:top w:w="90" w:type="dxa"/>
              <w:left w:w="195" w:type="dxa"/>
              <w:bottom w:w="90" w:type="dxa"/>
              <w:right w:w="195" w:type="dxa"/>
            </w:tcMar>
            <w:vAlign w:val="center"/>
            <w:hideMark/>
          </w:tcPr>
          <w:p w:rsidR="003D6C43" w:rsidRPr="00BE4D54" w:rsidRDefault="00F41666" w:rsidP="00796692">
            <w:pPr>
              <w:rPr>
                <w:b/>
                <w:sz w:val="28"/>
                <w:szCs w:val="28"/>
                <w:lang w:eastAsia="en-IN"/>
              </w:rPr>
            </w:pPr>
            <w:r w:rsidRPr="00BE4D54">
              <w:rPr>
                <w:b/>
                <w:sz w:val="28"/>
                <w:szCs w:val="28"/>
                <w:lang w:eastAsia="en-IN"/>
              </w:rPr>
              <w:t>Id</w:t>
            </w:r>
          </w:p>
        </w:tc>
        <w:tc>
          <w:tcPr>
            <w:tcW w:w="0" w:type="auto"/>
            <w:shd w:val="clear" w:color="auto" w:fill="auto"/>
            <w:tcMar>
              <w:top w:w="90" w:type="dxa"/>
              <w:left w:w="195" w:type="dxa"/>
              <w:bottom w:w="90" w:type="dxa"/>
              <w:right w:w="195" w:type="dxa"/>
            </w:tcMar>
            <w:vAlign w:val="center"/>
            <w:hideMark/>
          </w:tcPr>
          <w:p w:rsidR="003D6C43" w:rsidRPr="00BE4D54" w:rsidRDefault="00F41666" w:rsidP="00796692">
            <w:pPr>
              <w:rPr>
                <w:b/>
                <w:sz w:val="28"/>
                <w:szCs w:val="28"/>
                <w:lang w:eastAsia="en-IN"/>
              </w:rPr>
            </w:pPr>
            <w:r w:rsidRPr="00BE4D54">
              <w:rPr>
                <w:b/>
                <w:sz w:val="28"/>
                <w:szCs w:val="28"/>
                <w:lang w:eastAsia="en-IN"/>
              </w:rPr>
              <w:t>Requirements</w:t>
            </w:r>
          </w:p>
        </w:tc>
        <w:tc>
          <w:tcPr>
            <w:tcW w:w="0" w:type="auto"/>
            <w:shd w:val="clear" w:color="auto" w:fill="auto"/>
            <w:tcMar>
              <w:top w:w="90" w:type="dxa"/>
              <w:left w:w="195" w:type="dxa"/>
              <w:bottom w:w="90" w:type="dxa"/>
              <w:right w:w="195" w:type="dxa"/>
            </w:tcMar>
            <w:vAlign w:val="center"/>
            <w:hideMark/>
          </w:tcPr>
          <w:p w:rsidR="003D6C43" w:rsidRPr="00BE4D54" w:rsidRDefault="003D6C43" w:rsidP="00796692">
            <w:pPr>
              <w:rPr>
                <w:b/>
                <w:sz w:val="28"/>
                <w:szCs w:val="28"/>
                <w:lang w:eastAsia="en-IN"/>
              </w:rPr>
            </w:pPr>
            <w:r w:rsidRPr="00BE4D54">
              <w:rPr>
                <w:b/>
                <w:sz w:val="28"/>
                <w:szCs w:val="28"/>
                <w:lang w:eastAsia="en-IN"/>
              </w:rPr>
              <w:t>Description</w:t>
            </w:r>
          </w:p>
        </w:tc>
      </w:tr>
      <w:tr w:rsidR="003D6C43" w:rsidRPr="00D41AAD" w:rsidTr="00796692">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Pr>
                <w:lang w:eastAsia="en-IN"/>
              </w:rPr>
              <w:t>HLR</w:t>
            </w:r>
            <w:r w:rsidR="003D6C43" w:rsidRPr="00D41AAD">
              <w:rPr>
                <w:lang w:eastAsia="en-IN"/>
              </w:rPr>
              <w:t>1</w:t>
            </w:r>
          </w:p>
        </w:tc>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sidRPr="00F41666">
              <w:rPr>
                <w:lang w:eastAsia="en-IN"/>
              </w:rPr>
              <w:t>Wiper Motor</w:t>
            </w:r>
          </w:p>
        </w:tc>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sidRPr="00F41666">
              <w:rPr>
                <w:lang w:eastAsia="en-IN"/>
              </w:rPr>
              <w:t>The wiper motor is one part of the wiper system that is useful for moving the wiper automatically.</w:t>
            </w:r>
            <w:r w:rsidR="00BE4D54">
              <w:rPr>
                <w:lang w:eastAsia="en-IN"/>
              </w:rPr>
              <w:t xml:space="preserve"> </w:t>
            </w:r>
            <w:r w:rsidRPr="00F41666">
              <w:rPr>
                <w:lang w:eastAsia="en-IN"/>
              </w:rPr>
              <w:t>The wiper motor that is often used recently is the ferrite magnet type because this type of wiper has a relatively small size and has lightweight, so it is very suitable to be attached to any type of car.</w:t>
            </w:r>
          </w:p>
        </w:tc>
      </w:tr>
      <w:tr w:rsidR="003D6C43" w:rsidRPr="00D41AAD" w:rsidTr="00796692">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Pr>
                <w:lang w:eastAsia="en-IN"/>
              </w:rPr>
              <w:t>HLR</w:t>
            </w:r>
            <w:r w:rsidR="003D6C43" w:rsidRPr="00D41AAD">
              <w:rPr>
                <w:lang w:eastAsia="en-IN"/>
              </w:rPr>
              <w:t>2</w:t>
            </w:r>
          </w:p>
        </w:tc>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sidRPr="00F41666">
              <w:rPr>
                <w:lang w:eastAsia="en-IN"/>
              </w:rPr>
              <w:t>Wiper Link</w:t>
            </w:r>
          </w:p>
        </w:tc>
        <w:tc>
          <w:tcPr>
            <w:tcW w:w="0" w:type="auto"/>
            <w:shd w:val="clear" w:color="auto" w:fill="auto"/>
            <w:tcMar>
              <w:top w:w="90" w:type="dxa"/>
              <w:left w:w="195" w:type="dxa"/>
              <w:bottom w:w="90" w:type="dxa"/>
              <w:right w:w="195" w:type="dxa"/>
            </w:tcMar>
            <w:vAlign w:val="center"/>
            <w:hideMark/>
          </w:tcPr>
          <w:p w:rsidR="003D6C43" w:rsidRPr="00D41AAD" w:rsidRDefault="00BE4D54" w:rsidP="00796692">
            <w:pPr>
              <w:rPr>
                <w:lang w:eastAsia="en-IN"/>
              </w:rPr>
            </w:pPr>
            <w:r w:rsidRPr="00BE4D54">
              <w:rPr>
                <w:lang w:eastAsia="en-IN"/>
              </w:rPr>
              <w:t>The wiper link is often referred to as the wiper lever which is useful for changing the rotation motion of the wiper motor into a movement that goes back and forth from the left and right.</w:t>
            </w:r>
          </w:p>
        </w:tc>
      </w:tr>
      <w:tr w:rsidR="003D6C43" w:rsidRPr="00D41AAD" w:rsidTr="00796692">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Pr>
                <w:lang w:eastAsia="en-IN"/>
              </w:rPr>
              <w:t>HLR</w:t>
            </w:r>
            <w:r w:rsidR="003D6C43" w:rsidRPr="00D41AAD">
              <w:rPr>
                <w:lang w:eastAsia="en-IN"/>
              </w:rPr>
              <w:t>3</w:t>
            </w:r>
          </w:p>
        </w:tc>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sidRPr="00F41666">
              <w:rPr>
                <w:lang w:eastAsia="en-IN"/>
              </w:rPr>
              <w:t>Wiper Arm</w:t>
            </w:r>
          </w:p>
        </w:tc>
        <w:tc>
          <w:tcPr>
            <w:tcW w:w="0" w:type="auto"/>
            <w:shd w:val="clear" w:color="auto" w:fill="auto"/>
            <w:tcMar>
              <w:top w:w="90" w:type="dxa"/>
              <w:left w:w="195" w:type="dxa"/>
              <w:bottom w:w="90" w:type="dxa"/>
              <w:right w:w="195" w:type="dxa"/>
            </w:tcMar>
            <w:vAlign w:val="center"/>
            <w:hideMark/>
          </w:tcPr>
          <w:p w:rsidR="003D6C43" w:rsidRPr="00D41AAD" w:rsidRDefault="00BE4D54" w:rsidP="00796692">
            <w:pPr>
              <w:rPr>
                <w:lang w:eastAsia="en-IN"/>
              </w:rPr>
            </w:pPr>
            <w:r w:rsidRPr="00BE4D54">
              <w:rPr>
                <w:lang w:eastAsia="en-IN"/>
              </w:rPr>
              <w:t>The wiper arm usually consists of a head that is used to tie the wiper arm to the wiper shaft.</w:t>
            </w:r>
          </w:p>
        </w:tc>
      </w:tr>
      <w:tr w:rsidR="003D6C43" w:rsidRPr="00D41AAD" w:rsidTr="00796692">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Pr>
                <w:lang w:eastAsia="en-IN"/>
              </w:rPr>
              <w:t>HLR</w:t>
            </w:r>
            <w:r w:rsidR="003D6C43" w:rsidRPr="00D41AAD">
              <w:rPr>
                <w:lang w:eastAsia="en-IN"/>
              </w:rPr>
              <w:t>4</w:t>
            </w:r>
          </w:p>
        </w:tc>
        <w:tc>
          <w:tcPr>
            <w:tcW w:w="0" w:type="auto"/>
            <w:shd w:val="clear" w:color="auto" w:fill="auto"/>
            <w:tcMar>
              <w:top w:w="90" w:type="dxa"/>
              <w:left w:w="195" w:type="dxa"/>
              <w:bottom w:w="90" w:type="dxa"/>
              <w:right w:w="195" w:type="dxa"/>
            </w:tcMar>
            <w:vAlign w:val="center"/>
            <w:hideMark/>
          </w:tcPr>
          <w:p w:rsidR="003D6C43" w:rsidRPr="00D41AAD" w:rsidRDefault="00F41666" w:rsidP="00796692">
            <w:pPr>
              <w:rPr>
                <w:lang w:eastAsia="en-IN"/>
              </w:rPr>
            </w:pPr>
            <w:r w:rsidRPr="00F41666">
              <w:rPr>
                <w:lang w:eastAsia="en-IN"/>
              </w:rPr>
              <w:t>Wiper Blade</w:t>
            </w:r>
          </w:p>
        </w:tc>
        <w:tc>
          <w:tcPr>
            <w:tcW w:w="0" w:type="auto"/>
            <w:shd w:val="clear" w:color="auto" w:fill="auto"/>
            <w:tcMar>
              <w:top w:w="90" w:type="dxa"/>
              <w:left w:w="195" w:type="dxa"/>
              <w:bottom w:w="90" w:type="dxa"/>
              <w:right w:w="195" w:type="dxa"/>
            </w:tcMar>
            <w:vAlign w:val="center"/>
            <w:hideMark/>
          </w:tcPr>
          <w:p w:rsidR="003D6C43" w:rsidRPr="00D41AAD" w:rsidRDefault="00BE4D54" w:rsidP="00796692">
            <w:pPr>
              <w:rPr>
                <w:lang w:eastAsia="en-IN"/>
              </w:rPr>
            </w:pPr>
            <w:r w:rsidRPr="00BE4D54">
              <w:rPr>
                <w:lang w:eastAsia="en-IN"/>
              </w:rPr>
              <w:t>The wiper blade usually consists of a rubber which is useful for cleaning the surface of the car glass.</w:t>
            </w:r>
          </w:p>
        </w:tc>
      </w:tr>
    </w:tbl>
    <w:p w:rsidR="003D6C43" w:rsidRPr="003D6C43" w:rsidRDefault="003D6C43" w:rsidP="003D6C43"/>
    <w:p w:rsidR="00EB4B44" w:rsidRDefault="00EB4B44" w:rsidP="003D6C43">
      <w:pPr>
        <w:pStyle w:val="Heading2"/>
      </w:pPr>
      <w:bookmarkStart w:id="62" w:name="_Toc95931187"/>
    </w:p>
    <w:p w:rsidR="00032BFC" w:rsidRDefault="003D6C43" w:rsidP="003D6C43">
      <w:pPr>
        <w:pStyle w:val="Heading2"/>
      </w:pPr>
      <w:r>
        <w:t>Design</w:t>
      </w:r>
      <w:bookmarkEnd w:id="62"/>
    </w:p>
    <w:p w:rsidR="003D6C43" w:rsidRDefault="003D6C43" w:rsidP="003D6C43"/>
    <w:p w:rsidR="00BE4D54" w:rsidRDefault="00BE4D54" w:rsidP="003D6C43">
      <w:r>
        <w:rPr>
          <w:noProof/>
          <w:lang w:val="en-US"/>
        </w:rPr>
        <w:lastRenderedPageBreak/>
        <w:drawing>
          <wp:inline distT="0" distB="0" distL="0" distR="0">
            <wp:extent cx="5731510" cy="3904985"/>
            <wp:effectExtent l="19050" t="0" r="2540" b="0"/>
            <wp:docPr id="67" name="Picture 67" descr="HOW AUTOMATIC WIPER CONTROL WORKS IN MODER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AUTOMATIC WIPER CONTROL WORKS IN MODERN CAR"/>
                    <pic:cNvPicPr>
                      <a:picLocks noChangeAspect="1" noChangeArrowheads="1"/>
                    </pic:cNvPicPr>
                  </pic:nvPicPr>
                  <pic:blipFill>
                    <a:blip r:embed="rId35"/>
                    <a:srcRect/>
                    <a:stretch>
                      <a:fillRect/>
                    </a:stretch>
                  </pic:blipFill>
                  <pic:spPr bwMode="auto">
                    <a:xfrm>
                      <a:off x="0" y="0"/>
                      <a:ext cx="5731510" cy="3904985"/>
                    </a:xfrm>
                    <a:prstGeom prst="rect">
                      <a:avLst/>
                    </a:prstGeom>
                    <a:noFill/>
                    <a:ln w="9525">
                      <a:noFill/>
                      <a:miter lim="800000"/>
                      <a:headEnd/>
                      <a:tailEnd/>
                    </a:ln>
                  </pic:spPr>
                </pic:pic>
              </a:graphicData>
            </a:graphic>
          </wp:inline>
        </w:drawing>
      </w:r>
    </w:p>
    <w:p w:rsidR="003D6C43" w:rsidRDefault="0053216A" w:rsidP="003D6C43">
      <w:r>
        <w:t xml:space="preserve">                                               </w:t>
      </w:r>
      <w:r w:rsidR="003C4E3A">
        <w:t xml:space="preserve">      </w:t>
      </w:r>
      <w:r>
        <w:t xml:space="preserve">Figure 15 </w:t>
      </w:r>
      <w:r w:rsidR="003C4E3A">
        <w:t>Flow Chart</w:t>
      </w:r>
    </w:p>
    <w:p w:rsidR="003D6C43" w:rsidRPr="00E84921" w:rsidRDefault="003D6C43" w:rsidP="003D6C43">
      <w:pPr>
        <w:pStyle w:val="Heading2"/>
      </w:pPr>
      <w:bookmarkStart w:id="63" w:name="_Toc95931188"/>
      <w:r w:rsidRPr="00E84921">
        <w:t>Implementation and Summary</w:t>
      </w:r>
      <w:bookmarkEnd w:id="63"/>
    </w:p>
    <w:p w:rsidR="003D6C43" w:rsidRPr="007A2D01" w:rsidRDefault="003D6C43" w:rsidP="003D6C43">
      <w:pPr>
        <w:pStyle w:val="Heading3"/>
      </w:pPr>
      <w:bookmarkStart w:id="64" w:name="_Toc95931189"/>
      <w:r w:rsidRPr="007A2D01">
        <w:t>Git Link:</w:t>
      </w:r>
      <w:bookmarkEnd w:id="64"/>
    </w:p>
    <w:p w:rsidR="003D6C43" w:rsidRDefault="003D6C43" w:rsidP="003D6C43">
      <w:r w:rsidRPr="007A2D01">
        <w:rPr>
          <w:rFonts w:cs="Times New Roman"/>
        </w:rPr>
        <w:t xml:space="preserve">Link: </w:t>
      </w:r>
      <w:hyperlink r:id="rId36" w:history="1">
        <w:r w:rsidR="00BE4D54" w:rsidRPr="003B0F3A">
          <w:rPr>
            <w:rStyle w:val="Hyperlink"/>
            <w:rFonts w:cs="Times New Roman"/>
          </w:rPr>
          <w:t>https://github.com/Manvitha-123/Autosar_Manvitha_40021066_TRN.git</w:t>
        </w:r>
      </w:hyperlink>
    </w:p>
    <w:p w:rsidR="002C5CFC" w:rsidRDefault="002C5CFC" w:rsidP="002C5CFC">
      <w:pPr>
        <w:pStyle w:val="Heading3"/>
      </w:pPr>
      <w:r>
        <w:t>Individual Contribution and highlights</w:t>
      </w:r>
    </w:p>
    <w:p w:rsidR="002C5CFC" w:rsidRPr="002C5CFC" w:rsidRDefault="002C5CFC" w:rsidP="002C5CFC">
      <w:pPr>
        <w:pStyle w:val="ListParagraph"/>
        <w:numPr>
          <w:ilvl w:val="0"/>
          <w:numId w:val="43"/>
        </w:numPr>
      </w:pPr>
      <w:r>
        <w:t>Done in Autosar artop</w:t>
      </w:r>
    </w:p>
    <w:p w:rsidR="002C5CFC" w:rsidRPr="00605AA1" w:rsidRDefault="002C5CFC" w:rsidP="003D6C43">
      <w:pPr>
        <w:rPr>
          <w:rFonts w:cs="Times New Roman"/>
        </w:rPr>
      </w:pPr>
    </w:p>
    <w:p w:rsidR="003D6C43" w:rsidRPr="003D6C43" w:rsidRDefault="003D6C43" w:rsidP="003D6C43"/>
    <w:sectPr w:rsidR="003D6C43" w:rsidRPr="003D6C43" w:rsidSect="000D28B5">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9"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779" w:rsidRDefault="00353779" w:rsidP="000D28B5">
      <w:pPr>
        <w:spacing w:after="0" w:line="240" w:lineRule="auto"/>
      </w:pPr>
      <w:r>
        <w:separator/>
      </w:r>
    </w:p>
  </w:endnote>
  <w:endnote w:type="continuationSeparator" w:id="1">
    <w:p w:rsidR="00353779" w:rsidRDefault="00353779" w:rsidP="000D28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48" w:rsidRDefault="00FC5F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4920665"/>
      <w:docPartObj>
        <w:docPartGallery w:val="Page Numbers (Bottom of Page)"/>
        <w:docPartUnique/>
      </w:docPartObj>
    </w:sdtPr>
    <w:sdtContent>
      <w:p w:rsidR="00FC5F48" w:rsidRDefault="00FC5F48">
        <w:pPr>
          <w:pStyle w:val="Footer"/>
        </w:pPr>
      </w:p>
      <w:p w:rsidR="00FC5F48" w:rsidRDefault="00FC5F48">
        <w:pPr>
          <w:pStyle w:val="Footer"/>
        </w:pPr>
        <w:r>
          <w:t>L&amp;T Technology Services</w:t>
        </w:r>
        <w:r>
          <w:tab/>
          <w:t>CONFIDENTIAL</w:t>
        </w:r>
        <w:sdt>
          <w:sdtPr>
            <w:id w:val="-1769616900"/>
            <w:docPartObj>
              <w:docPartGallery w:val="Page Numbers (Top of Page)"/>
              <w:docPartUnique/>
            </w:docPartObj>
          </w:sdtPr>
          <w:sdtContent>
            <w:r>
              <w:tab/>
              <w:t xml:space="preserve">Page </w:t>
            </w:r>
            <w:r w:rsidR="002E6309">
              <w:rPr>
                <w:b/>
                <w:bCs/>
                <w:szCs w:val="24"/>
              </w:rPr>
              <w:fldChar w:fldCharType="begin"/>
            </w:r>
            <w:r>
              <w:rPr>
                <w:b/>
                <w:bCs/>
              </w:rPr>
              <w:instrText xml:space="preserve"> PAGE </w:instrText>
            </w:r>
            <w:r w:rsidR="002E6309">
              <w:rPr>
                <w:b/>
                <w:bCs/>
                <w:szCs w:val="24"/>
              </w:rPr>
              <w:fldChar w:fldCharType="separate"/>
            </w:r>
            <w:r w:rsidR="008F56E6">
              <w:rPr>
                <w:b/>
                <w:bCs/>
                <w:noProof/>
              </w:rPr>
              <w:t>3</w:t>
            </w:r>
            <w:r w:rsidR="002E6309">
              <w:rPr>
                <w:b/>
                <w:bCs/>
                <w:szCs w:val="24"/>
              </w:rPr>
              <w:fldChar w:fldCharType="end"/>
            </w:r>
            <w:r>
              <w:t xml:space="preserve"> of </w:t>
            </w:r>
            <w:r w:rsidR="002E6309">
              <w:rPr>
                <w:b/>
                <w:bCs/>
                <w:szCs w:val="24"/>
              </w:rPr>
              <w:fldChar w:fldCharType="begin"/>
            </w:r>
            <w:r>
              <w:rPr>
                <w:b/>
                <w:bCs/>
              </w:rPr>
              <w:instrText xml:space="preserve"> NUMPAGES  </w:instrText>
            </w:r>
            <w:r w:rsidR="002E6309">
              <w:rPr>
                <w:b/>
                <w:bCs/>
                <w:szCs w:val="24"/>
              </w:rPr>
              <w:fldChar w:fldCharType="separate"/>
            </w:r>
            <w:r w:rsidR="008F56E6">
              <w:rPr>
                <w:b/>
                <w:bCs/>
                <w:noProof/>
              </w:rPr>
              <w:t>37</w:t>
            </w:r>
            <w:r w:rsidR="002E6309">
              <w:rPr>
                <w:b/>
                <w:bCs/>
                <w:szCs w:val="24"/>
              </w:rPr>
              <w:fldChar w:fldCharType="end"/>
            </w:r>
          </w:sdtContent>
        </w:sdt>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48" w:rsidRDefault="00FC5F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779" w:rsidRDefault="00353779" w:rsidP="000D28B5">
      <w:pPr>
        <w:spacing w:after="0" w:line="240" w:lineRule="auto"/>
      </w:pPr>
      <w:r>
        <w:separator/>
      </w:r>
    </w:p>
  </w:footnote>
  <w:footnote w:type="continuationSeparator" w:id="1">
    <w:p w:rsidR="00353779" w:rsidRDefault="00353779" w:rsidP="000D28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48" w:rsidRDefault="00FC5F4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48" w:rsidRDefault="00FC5F48">
    <w:pPr>
      <w:pStyle w:val="Header"/>
    </w:pPr>
    <w:r>
      <w:t xml:space="preserve">GENESIS – Learning Outcome and Mini-project Summary Report       </w:t>
    </w:r>
    <w:r>
      <w:rPr>
        <w:noProof/>
        <w:lang w:val="en-US"/>
      </w:rPr>
      <w:drawing>
        <wp:inline distT="0" distB="0" distL="0" distR="0">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37507" cy="202019"/>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48" w:rsidRDefault="00FC5F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11B51"/>
    <w:multiLevelType w:val="hybridMultilevel"/>
    <w:tmpl w:val="065C5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DD27C5"/>
    <w:multiLevelType w:val="hybridMultilevel"/>
    <w:tmpl w:val="C472E6E6"/>
    <w:lvl w:ilvl="0" w:tplc="F4ECC1DC">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
    <w:nsid w:val="0A396AB9"/>
    <w:multiLevelType w:val="multilevel"/>
    <w:tmpl w:val="07BC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6564EF"/>
    <w:multiLevelType w:val="multilevel"/>
    <w:tmpl w:val="C40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8469F0"/>
    <w:multiLevelType w:val="hybridMultilevel"/>
    <w:tmpl w:val="D2AE18A0"/>
    <w:lvl w:ilvl="0" w:tplc="000C2D8C">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5">
    <w:nsid w:val="0CDD374F"/>
    <w:multiLevelType w:val="hybridMultilevel"/>
    <w:tmpl w:val="61F2FB4E"/>
    <w:lvl w:ilvl="0" w:tplc="F7BA1E00">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17D0B67"/>
    <w:multiLevelType w:val="hybridMultilevel"/>
    <w:tmpl w:val="C9B8437C"/>
    <w:lvl w:ilvl="0" w:tplc="2DEAE988">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9">
    <w:nsid w:val="135C6513"/>
    <w:multiLevelType w:val="hybridMultilevel"/>
    <w:tmpl w:val="DB5AA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094642"/>
    <w:multiLevelType w:val="hybridMultilevel"/>
    <w:tmpl w:val="DACAF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1C0E80"/>
    <w:multiLevelType w:val="hybridMultilevel"/>
    <w:tmpl w:val="D4AED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B6476B0"/>
    <w:multiLevelType w:val="hybridMultilevel"/>
    <w:tmpl w:val="47AAC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EB71B31"/>
    <w:multiLevelType w:val="multilevel"/>
    <w:tmpl w:val="941E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251095"/>
    <w:multiLevelType w:val="hybridMultilevel"/>
    <w:tmpl w:val="F5E4C24A"/>
    <w:lvl w:ilvl="0" w:tplc="1968FFB8">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nsid w:val="20B460E7"/>
    <w:multiLevelType w:val="hybridMultilevel"/>
    <w:tmpl w:val="28B4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6D453C5"/>
    <w:multiLevelType w:val="hybridMultilevel"/>
    <w:tmpl w:val="75AA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7AA64FC"/>
    <w:multiLevelType w:val="hybridMultilevel"/>
    <w:tmpl w:val="43A22586"/>
    <w:lvl w:ilvl="0" w:tplc="BC5464B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0">
    <w:nsid w:val="2A5A0BE3"/>
    <w:multiLevelType w:val="hybridMultilevel"/>
    <w:tmpl w:val="48A2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813744C"/>
    <w:multiLevelType w:val="hybridMultilevel"/>
    <w:tmpl w:val="CCBE1C8C"/>
    <w:lvl w:ilvl="0" w:tplc="4D9E33AC">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3">
    <w:nsid w:val="39A23F12"/>
    <w:multiLevelType w:val="hybridMultilevel"/>
    <w:tmpl w:val="2ECE2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565B1E"/>
    <w:multiLevelType w:val="hybridMultilevel"/>
    <w:tmpl w:val="894CC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5D2180E"/>
    <w:multiLevelType w:val="hybridMultilevel"/>
    <w:tmpl w:val="4E36EB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9D052C6"/>
    <w:multiLevelType w:val="hybridMultilevel"/>
    <w:tmpl w:val="B41C0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D275EF8"/>
    <w:multiLevelType w:val="hybridMultilevel"/>
    <w:tmpl w:val="7F6CDCBC"/>
    <w:lvl w:ilvl="0" w:tplc="A54248F6">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9">
    <w:nsid w:val="5DDD2445"/>
    <w:multiLevelType w:val="hybridMultilevel"/>
    <w:tmpl w:val="407C6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08640FF"/>
    <w:multiLevelType w:val="hybridMultilevel"/>
    <w:tmpl w:val="C1A09324"/>
    <w:lvl w:ilvl="0" w:tplc="16E474B4">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1">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4071D1A"/>
    <w:multiLevelType w:val="hybridMultilevel"/>
    <w:tmpl w:val="C7BAA5D8"/>
    <w:lvl w:ilvl="0" w:tplc="E05E1D9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3">
    <w:nsid w:val="65DE34C4"/>
    <w:multiLevelType w:val="hybridMultilevel"/>
    <w:tmpl w:val="3CC84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632542E"/>
    <w:multiLevelType w:val="hybridMultilevel"/>
    <w:tmpl w:val="B3F68348"/>
    <w:lvl w:ilvl="0" w:tplc="90CA220E">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35">
    <w:nsid w:val="6710302F"/>
    <w:multiLevelType w:val="hybridMultilevel"/>
    <w:tmpl w:val="8CCCDB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97C0459"/>
    <w:multiLevelType w:val="hybridMultilevel"/>
    <w:tmpl w:val="8C588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EC72153"/>
    <w:multiLevelType w:val="multilevel"/>
    <w:tmpl w:val="6F488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62F2ED9"/>
    <w:multiLevelType w:val="hybridMultilevel"/>
    <w:tmpl w:val="7570E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65B564C"/>
    <w:multiLevelType w:val="hybridMultilevel"/>
    <w:tmpl w:val="F3DA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C274671"/>
    <w:multiLevelType w:val="hybridMultilevel"/>
    <w:tmpl w:val="DE84E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FE66E1F"/>
    <w:multiLevelType w:val="hybridMultilevel"/>
    <w:tmpl w:val="BBD22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36"/>
  </w:num>
  <w:num w:numId="3">
    <w:abstractNumId w:val="20"/>
  </w:num>
  <w:num w:numId="4">
    <w:abstractNumId w:val="2"/>
  </w:num>
  <w:num w:numId="5">
    <w:abstractNumId w:val="3"/>
  </w:num>
  <w:num w:numId="6">
    <w:abstractNumId w:val="37"/>
  </w:num>
  <w:num w:numId="7">
    <w:abstractNumId w:val="10"/>
  </w:num>
  <w:num w:numId="8">
    <w:abstractNumId w:val="15"/>
  </w:num>
  <w:num w:numId="9">
    <w:abstractNumId w:val="26"/>
  </w:num>
  <w:num w:numId="10">
    <w:abstractNumId w:val="40"/>
  </w:num>
  <w:num w:numId="11">
    <w:abstractNumId w:val="41"/>
  </w:num>
  <w:num w:numId="12">
    <w:abstractNumId w:val="13"/>
  </w:num>
  <w:num w:numId="13">
    <w:abstractNumId w:val="25"/>
  </w:num>
  <w:num w:numId="14">
    <w:abstractNumId w:val="27"/>
  </w:num>
  <w:num w:numId="15">
    <w:abstractNumId w:val="0"/>
  </w:num>
  <w:num w:numId="16">
    <w:abstractNumId w:val="18"/>
  </w:num>
  <w:num w:numId="17">
    <w:abstractNumId w:val="38"/>
  </w:num>
  <w:num w:numId="18">
    <w:abstractNumId w:val="21"/>
  </w:num>
  <w:num w:numId="19">
    <w:abstractNumId w:val="17"/>
  </w:num>
  <w:num w:numId="20">
    <w:abstractNumId w:val="24"/>
  </w:num>
  <w:num w:numId="21">
    <w:abstractNumId w:val="6"/>
  </w:num>
  <w:num w:numId="22">
    <w:abstractNumId w:val="23"/>
  </w:num>
  <w:num w:numId="23">
    <w:abstractNumId w:val="42"/>
  </w:num>
  <w:num w:numId="24">
    <w:abstractNumId w:val="9"/>
  </w:num>
  <w:num w:numId="25">
    <w:abstractNumId w:val="33"/>
  </w:num>
  <w:num w:numId="26">
    <w:abstractNumId w:val="12"/>
  </w:num>
  <w:num w:numId="27">
    <w:abstractNumId w:val="39"/>
  </w:num>
  <w:num w:numId="28">
    <w:abstractNumId w:val="35"/>
  </w:num>
  <w:num w:numId="29">
    <w:abstractNumId w:val="29"/>
  </w:num>
  <w:num w:numId="30">
    <w:abstractNumId w:val="14"/>
  </w:num>
  <w:num w:numId="31">
    <w:abstractNumId w:val="11"/>
  </w:num>
  <w:num w:numId="32">
    <w:abstractNumId w:val="7"/>
  </w:num>
  <w:num w:numId="33">
    <w:abstractNumId w:val="30"/>
  </w:num>
  <w:num w:numId="34">
    <w:abstractNumId w:val="32"/>
  </w:num>
  <w:num w:numId="35">
    <w:abstractNumId w:val="5"/>
  </w:num>
  <w:num w:numId="36">
    <w:abstractNumId w:val="22"/>
  </w:num>
  <w:num w:numId="37">
    <w:abstractNumId w:val="19"/>
  </w:num>
  <w:num w:numId="38">
    <w:abstractNumId w:val="4"/>
  </w:num>
  <w:num w:numId="39">
    <w:abstractNumId w:val="34"/>
  </w:num>
  <w:num w:numId="40">
    <w:abstractNumId w:val="8"/>
  </w:num>
  <w:num w:numId="41">
    <w:abstractNumId w:val="16"/>
  </w:num>
  <w:num w:numId="42">
    <w:abstractNumId w:val="1"/>
  </w:num>
  <w:num w:numId="43">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4274"/>
  </w:hdrShapeDefaults>
  <w:footnotePr>
    <w:footnote w:id="0"/>
    <w:footnote w:id="1"/>
  </w:footnotePr>
  <w:endnotePr>
    <w:endnote w:id="0"/>
    <w:endnote w:id="1"/>
  </w:endnotePr>
  <w:compat/>
  <w:rsids>
    <w:rsidRoot w:val="000D28B5"/>
    <w:rsid w:val="00006287"/>
    <w:rsid w:val="00016B35"/>
    <w:rsid w:val="00016C21"/>
    <w:rsid w:val="00032BFC"/>
    <w:rsid w:val="000502AF"/>
    <w:rsid w:val="00081C51"/>
    <w:rsid w:val="00093C1A"/>
    <w:rsid w:val="000C2D35"/>
    <w:rsid w:val="000D28B5"/>
    <w:rsid w:val="000D5009"/>
    <w:rsid w:val="000F2792"/>
    <w:rsid w:val="001066F4"/>
    <w:rsid w:val="00126B22"/>
    <w:rsid w:val="001379C3"/>
    <w:rsid w:val="00156CF5"/>
    <w:rsid w:val="00161342"/>
    <w:rsid w:val="00161546"/>
    <w:rsid w:val="00163C07"/>
    <w:rsid w:val="001666A6"/>
    <w:rsid w:val="001863C5"/>
    <w:rsid w:val="00192A76"/>
    <w:rsid w:val="001A59DE"/>
    <w:rsid w:val="001A7EEF"/>
    <w:rsid w:val="001B6F17"/>
    <w:rsid w:val="001E12AC"/>
    <w:rsid w:val="001E5C76"/>
    <w:rsid w:val="001E5CD3"/>
    <w:rsid w:val="001F6C25"/>
    <w:rsid w:val="00211A35"/>
    <w:rsid w:val="00212861"/>
    <w:rsid w:val="00215D83"/>
    <w:rsid w:val="002214C9"/>
    <w:rsid w:val="00232668"/>
    <w:rsid w:val="002357F1"/>
    <w:rsid w:val="0023781A"/>
    <w:rsid w:val="002555B4"/>
    <w:rsid w:val="00276071"/>
    <w:rsid w:val="00277BAB"/>
    <w:rsid w:val="00291D24"/>
    <w:rsid w:val="002C5CFC"/>
    <w:rsid w:val="002E6309"/>
    <w:rsid w:val="002F5D02"/>
    <w:rsid w:val="002F723C"/>
    <w:rsid w:val="00330B1E"/>
    <w:rsid w:val="00353779"/>
    <w:rsid w:val="003753EE"/>
    <w:rsid w:val="00383495"/>
    <w:rsid w:val="003940FF"/>
    <w:rsid w:val="00394354"/>
    <w:rsid w:val="00395055"/>
    <w:rsid w:val="00395811"/>
    <w:rsid w:val="003A07D5"/>
    <w:rsid w:val="003B2F78"/>
    <w:rsid w:val="003B3AF3"/>
    <w:rsid w:val="003C4E3A"/>
    <w:rsid w:val="003D6C43"/>
    <w:rsid w:val="003F6198"/>
    <w:rsid w:val="004026EF"/>
    <w:rsid w:val="00411F97"/>
    <w:rsid w:val="00417D49"/>
    <w:rsid w:val="00430C7C"/>
    <w:rsid w:val="00436C84"/>
    <w:rsid w:val="004407DE"/>
    <w:rsid w:val="00442D0B"/>
    <w:rsid w:val="00443298"/>
    <w:rsid w:val="0045024C"/>
    <w:rsid w:val="00450F05"/>
    <w:rsid w:val="004539BB"/>
    <w:rsid w:val="00463B90"/>
    <w:rsid w:val="004642F2"/>
    <w:rsid w:val="00465043"/>
    <w:rsid w:val="004677DE"/>
    <w:rsid w:val="0047560B"/>
    <w:rsid w:val="00483AEF"/>
    <w:rsid w:val="00495320"/>
    <w:rsid w:val="004A44CC"/>
    <w:rsid w:val="004A6FE5"/>
    <w:rsid w:val="004C1B42"/>
    <w:rsid w:val="0050018E"/>
    <w:rsid w:val="0050571F"/>
    <w:rsid w:val="00510A59"/>
    <w:rsid w:val="00527CA0"/>
    <w:rsid w:val="00527EFC"/>
    <w:rsid w:val="0053216A"/>
    <w:rsid w:val="00536AF5"/>
    <w:rsid w:val="00541B38"/>
    <w:rsid w:val="00545194"/>
    <w:rsid w:val="00560A74"/>
    <w:rsid w:val="0056475D"/>
    <w:rsid w:val="005738D6"/>
    <w:rsid w:val="00577471"/>
    <w:rsid w:val="00581F6B"/>
    <w:rsid w:val="00586A2A"/>
    <w:rsid w:val="00587733"/>
    <w:rsid w:val="005B1243"/>
    <w:rsid w:val="005B1939"/>
    <w:rsid w:val="005E41D3"/>
    <w:rsid w:val="005F0F3D"/>
    <w:rsid w:val="005F335E"/>
    <w:rsid w:val="00605AA1"/>
    <w:rsid w:val="0062251B"/>
    <w:rsid w:val="006301EE"/>
    <w:rsid w:val="00630A35"/>
    <w:rsid w:val="00640958"/>
    <w:rsid w:val="00641777"/>
    <w:rsid w:val="00647AFA"/>
    <w:rsid w:val="006778FD"/>
    <w:rsid w:val="00695319"/>
    <w:rsid w:val="006A3387"/>
    <w:rsid w:val="006C252A"/>
    <w:rsid w:val="006C414D"/>
    <w:rsid w:val="0071503A"/>
    <w:rsid w:val="00715FA0"/>
    <w:rsid w:val="0072517A"/>
    <w:rsid w:val="0073583C"/>
    <w:rsid w:val="00752428"/>
    <w:rsid w:val="00753195"/>
    <w:rsid w:val="007779AE"/>
    <w:rsid w:val="00796692"/>
    <w:rsid w:val="007A2D01"/>
    <w:rsid w:val="007D551D"/>
    <w:rsid w:val="007D566E"/>
    <w:rsid w:val="007E50C8"/>
    <w:rsid w:val="007E6F3B"/>
    <w:rsid w:val="00801936"/>
    <w:rsid w:val="00823C6C"/>
    <w:rsid w:val="00826B3A"/>
    <w:rsid w:val="00833774"/>
    <w:rsid w:val="00842061"/>
    <w:rsid w:val="00847650"/>
    <w:rsid w:val="00850313"/>
    <w:rsid w:val="008672D0"/>
    <w:rsid w:val="008803C9"/>
    <w:rsid w:val="00883DD0"/>
    <w:rsid w:val="00891288"/>
    <w:rsid w:val="00892C4B"/>
    <w:rsid w:val="00896A76"/>
    <w:rsid w:val="008A5347"/>
    <w:rsid w:val="008A5C5C"/>
    <w:rsid w:val="008A7714"/>
    <w:rsid w:val="008D2A0D"/>
    <w:rsid w:val="008F2D44"/>
    <w:rsid w:val="008F56E6"/>
    <w:rsid w:val="009031AD"/>
    <w:rsid w:val="00906C9D"/>
    <w:rsid w:val="00910ECE"/>
    <w:rsid w:val="00915F6C"/>
    <w:rsid w:val="00933D53"/>
    <w:rsid w:val="00940388"/>
    <w:rsid w:val="009627A9"/>
    <w:rsid w:val="00964743"/>
    <w:rsid w:val="00993EF2"/>
    <w:rsid w:val="009B0D59"/>
    <w:rsid w:val="009B7971"/>
    <w:rsid w:val="009C6FD1"/>
    <w:rsid w:val="009F052B"/>
    <w:rsid w:val="00A01D71"/>
    <w:rsid w:val="00A20427"/>
    <w:rsid w:val="00A3102B"/>
    <w:rsid w:val="00A3567E"/>
    <w:rsid w:val="00A379BA"/>
    <w:rsid w:val="00A40970"/>
    <w:rsid w:val="00A42471"/>
    <w:rsid w:val="00A6267A"/>
    <w:rsid w:val="00A642C3"/>
    <w:rsid w:val="00A95FBB"/>
    <w:rsid w:val="00AB1254"/>
    <w:rsid w:val="00AB14AF"/>
    <w:rsid w:val="00AB4807"/>
    <w:rsid w:val="00AB6440"/>
    <w:rsid w:val="00AB6938"/>
    <w:rsid w:val="00AC6A1E"/>
    <w:rsid w:val="00AC72C6"/>
    <w:rsid w:val="00AD0D42"/>
    <w:rsid w:val="00AE4D23"/>
    <w:rsid w:val="00AF49EB"/>
    <w:rsid w:val="00AF5F19"/>
    <w:rsid w:val="00B136E3"/>
    <w:rsid w:val="00B22FDC"/>
    <w:rsid w:val="00B23C5C"/>
    <w:rsid w:val="00B23EB0"/>
    <w:rsid w:val="00B607A5"/>
    <w:rsid w:val="00B775A3"/>
    <w:rsid w:val="00B82494"/>
    <w:rsid w:val="00B8325B"/>
    <w:rsid w:val="00B8623A"/>
    <w:rsid w:val="00B9202D"/>
    <w:rsid w:val="00B973D8"/>
    <w:rsid w:val="00BE4D54"/>
    <w:rsid w:val="00BF672B"/>
    <w:rsid w:val="00C149E2"/>
    <w:rsid w:val="00C17008"/>
    <w:rsid w:val="00C4051C"/>
    <w:rsid w:val="00C51971"/>
    <w:rsid w:val="00C539C2"/>
    <w:rsid w:val="00C5692C"/>
    <w:rsid w:val="00C60DB2"/>
    <w:rsid w:val="00C657AE"/>
    <w:rsid w:val="00C9012C"/>
    <w:rsid w:val="00C93EEC"/>
    <w:rsid w:val="00C94AAF"/>
    <w:rsid w:val="00CD050C"/>
    <w:rsid w:val="00CD5253"/>
    <w:rsid w:val="00CD61A3"/>
    <w:rsid w:val="00CE2EE6"/>
    <w:rsid w:val="00D00DF1"/>
    <w:rsid w:val="00D3594E"/>
    <w:rsid w:val="00D41AAD"/>
    <w:rsid w:val="00D544FE"/>
    <w:rsid w:val="00D86E95"/>
    <w:rsid w:val="00D972E0"/>
    <w:rsid w:val="00DA30B2"/>
    <w:rsid w:val="00DA6450"/>
    <w:rsid w:val="00DA78DC"/>
    <w:rsid w:val="00DB15A4"/>
    <w:rsid w:val="00DB5A8E"/>
    <w:rsid w:val="00DC1C5C"/>
    <w:rsid w:val="00DC3FCE"/>
    <w:rsid w:val="00DC52DF"/>
    <w:rsid w:val="00DC5969"/>
    <w:rsid w:val="00DD527E"/>
    <w:rsid w:val="00DE6DA0"/>
    <w:rsid w:val="00E12E49"/>
    <w:rsid w:val="00E244B8"/>
    <w:rsid w:val="00E31149"/>
    <w:rsid w:val="00E363C1"/>
    <w:rsid w:val="00E420E3"/>
    <w:rsid w:val="00E450BC"/>
    <w:rsid w:val="00E6397F"/>
    <w:rsid w:val="00E67EEF"/>
    <w:rsid w:val="00E7226E"/>
    <w:rsid w:val="00E723A7"/>
    <w:rsid w:val="00E74E9F"/>
    <w:rsid w:val="00E84921"/>
    <w:rsid w:val="00EB4B44"/>
    <w:rsid w:val="00EC4A70"/>
    <w:rsid w:val="00EC59BD"/>
    <w:rsid w:val="00EC5EBC"/>
    <w:rsid w:val="00ED076D"/>
    <w:rsid w:val="00EF36C7"/>
    <w:rsid w:val="00F10431"/>
    <w:rsid w:val="00F1778E"/>
    <w:rsid w:val="00F40EF4"/>
    <w:rsid w:val="00F41666"/>
    <w:rsid w:val="00F44762"/>
    <w:rsid w:val="00F46AE4"/>
    <w:rsid w:val="00F564AB"/>
    <w:rsid w:val="00F57FA7"/>
    <w:rsid w:val="00F67073"/>
    <w:rsid w:val="00F76A17"/>
    <w:rsid w:val="00F86FCB"/>
    <w:rsid w:val="00F92993"/>
    <w:rsid w:val="00F972DD"/>
    <w:rsid w:val="00FA0B0F"/>
    <w:rsid w:val="00FC2963"/>
    <w:rsid w:val="00FC5F48"/>
    <w:rsid w:val="00FD1B76"/>
    <w:rsid w:val="00FD7188"/>
    <w:rsid w:val="00FE36F5"/>
    <w:rsid w:val="00FE6950"/>
    <w:rsid w:val="00FF0DC3"/>
    <w:rsid w:val="00FF0F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34"/>
    <w:qFormat/>
    <w:rsid w:val="00964743"/>
    <w:pPr>
      <w:ind w:left="720"/>
      <w:contextualSpacing/>
    </w:p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DA30B2"/>
    <w:pPr>
      <w:tabs>
        <w:tab w:val="right" w:leader="dot" w:pos="9016"/>
      </w:tabs>
      <w:spacing w:after="100"/>
      <w:ind w:left="220"/>
    </w:pPr>
    <w:rPr>
      <w:rFonts w:eastAsiaTheme="minorEastAsia" w:cs="Times New Roman"/>
      <w:szCs w:val="24"/>
      <w:lang w:val="en-US"/>
    </w:rPr>
  </w:style>
  <w:style w:type="paragraph" w:styleId="TOC3">
    <w:name w:val="toc 3"/>
    <w:basedOn w:val="Normal"/>
    <w:next w:val="Normal"/>
    <w:autoRedefine/>
    <w:uiPriority w:val="39"/>
    <w:unhideWhenUsed/>
    <w:rsid w:val="00DA30B2"/>
    <w:pPr>
      <w:tabs>
        <w:tab w:val="right" w:leader="dot" w:pos="9016"/>
      </w:tabs>
      <w:spacing w:after="100"/>
      <w:ind w:left="440"/>
    </w:pPr>
    <w:rPr>
      <w:rFonts w:eastAsiaTheme="minorEastAsia" w:cs="Times New Roman"/>
      <w:szCs w:val="24"/>
      <w:lang w:val="en-US"/>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AE4D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D86E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E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0900211">
      <w:bodyDiv w:val="1"/>
      <w:marLeft w:val="0"/>
      <w:marRight w:val="0"/>
      <w:marTop w:val="0"/>
      <w:marBottom w:val="0"/>
      <w:divBdr>
        <w:top w:val="none" w:sz="0" w:space="0" w:color="auto"/>
        <w:left w:val="none" w:sz="0" w:space="0" w:color="auto"/>
        <w:bottom w:val="none" w:sz="0" w:space="0" w:color="auto"/>
        <w:right w:val="none" w:sz="0" w:space="0" w:color="auto"/>
      </w:divBdr>
    </w:div>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83255948">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279921859">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394931436">
      <w:bodyDiv w:val="1"/>
      <w:marLeft w:val="0"/>
      <w:marRight w:val="0"/>
      <w:marTop w:val="0"/>
      <w:marBottom w:val="0"/>
      <w:divBdr>
        <w:top w:val="none" w:sz="0" w:space="0" w:color="auto"/>
        <w:left w:val="none" w:sz="0" w:space="0" w:color="auto"/>
        <w:bottom w:val="none" w:sz="0" w:space="0" w:color="auto"/>
        <w:right w:val="none" w:sz="0" w:space="0" w:color="auto"/>
      </w:divBdr>
    </w:div>
    <w:div w:id="423916462">
      <w:bodyDiv w:val="1"/>
      <w:marLeft w:val="0"/>
      <w:marRight w:val="0"/>
      <w:marTop w:val="0"/>
      <w:marBottom w:val="0"/>
      <w:divBdr>
        <w:top w:val="none" w:sz="0" w:space="0" w:color="auto"/>
        <w:left w:val="none" w:sz="0" w:space="0" w:color="auto"/>
        <w:bottom w:val="none" w:sz="0" w:space="0" w:color="auto"/>
        <w:right w:val="none" w:sz="0" w:space="0" w:color="auto"/>
      </w:divBdr>
    </w:div>
    <w:div w:id="428084920">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511646872">
      <w:bodyDiv w:val="1"/>
      <w:marLeft w:val="0"/>
      <w:marRight w:val="0"/>
      <w:marTop w:val="0"/>
      <w:marBottom w:val="0"/>
      <w:divBdr>
        <w:top w:val="none" w:sz="0" w:space="0" w:color="auto"/>
        <w:left w:val="none" w:sz="0" w:space="0" w:color="auto"/>
        <w:bottom w:val="none" w:sz="0" w:space="0" w:color="auto"/>
        <w:right w:val="none" w:sz="0" w:space="0" w:color="auto"/>
      </w:divBdr>
    </w:div>
    <w:div w:id="515965116">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662703334">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58871574">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808670097">
      <w:bodyDiv w:val="1"/>
      <w:marLeft w:val="0"/>
      <w:marRight w:val="0"/>
      <w:marTop w:val="0"/>
      <w:marBottom w:val="0"/>
      <w:divBdr>
        <w:top w:val="none" w:sz="0" w:space="0" w:color="auto"/>
        <w:left w:val="none" w:sz="0" w:space="0" w:color="auto"/>
        <w:bottom w:val="none" w:sz="0" w:space="0" w:color="auto"/>
        <w:right w:val="none" w:sz="0" w:space="0" w:color="auto"/>
      </w:divBdr>
    </w:div>
    <w:div w:id="892884125">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1044326373">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26199412">
      <w:bodyDiv w:val="1"/>
      <w:marLeft w:val="0"/>
      <w:marRight w:val="0"/>
      <w:marTop w:val="0"/>
      <w:marBottom w:val="0"/>
      <w:divBdr>
        <w:top w:val="none" w:sz="0" w:space="0" w:color="auto"/>
        <w:left w:val="none" w:sz="0" w:space="0" w:color="auto"/>
        <w:bottom w:val="none" w:sz="0" w:space="0" w:color="auto"/>
        <w:right w:val="none" w:sz="0" w:space="0" w:color="auto"/>
      </w:divBdr>
    </w:div>
    <w:div w:id="1132674519">
      <w:bodyDiv w:val="1"/>
      <w:marLeft w:val="0"/>
      <w:marRight w:val="0"/>
      <w:marTop w:val="0"/>
      <w:marBottom w:val="0"/>
      <w:divBdr>
        <w:top w:val="none" w:sz="0" w:space="0" w:color="auto"/>
        <w:left w:val="none" w:sz="0" w:space="0" w:color="auto"/>
        <w:bottom w:val="none" w:sz="0" w:space="0" w:color="auto"/>
        <w:right w:val="none" w:sz="0" w:space="0" w:color="auto"/>
      </w:divBdr>
    </w:div>
    <w:div w:id="1133979921">
      <w:bodyDiv w:val="1"/>
      <w:marLeft w:val="0"/>
      <w:marRight w:val="0"/>
      <w:marTop w:val="0"/>
      <w:marBottom w:val="0"/>
      <w:divBdr>
        <w:top w:val="none" w:sz="0" w:space="0" w:color="auto"/>
        <w:left w:val="none" w:sz="0" w:space="0" w:color="auto"/>
        <w:bottom w:val="none" w:sz="0" w:space="0" w:color="auto"/>
        <w:right w:val="none" w:sz="0" w:space="0" w:color="auto"/>
      </w:divBdr>
    </w:div>
    <w:div w:id="1139302932">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1792692">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45549325">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438255339">
      <w:bodyDiv w:val="1"/>
      <w:marLeft w:val="0"/>
      <w:marRight w:val="0"/>
      <w:marTop w:val="0"/>
      <w:marBottom w:val="0"/>
      <w:divBdr>
        <w:top w:val="none" w:sz="0" w:space="0" w:color="auto"/>
        <w:left w:val="none" w:sz="0" w:space="0" w:color="auto"/>
        <w:bottom w:val="none" w:sz="0" w:space="0" w:color="auto"/>
        <w:right w:val="none" w:sz="0" w:space="0" w:color="auto"/>
      </w:divBdr>
    </w:div>
    <w:div w:id="1446122577">
      <w:bodyDiv w:val="1"/>
      <w:marLeft w:val="0"/>
      <w:marRight w:val="0"/>
      <w:marTop w:val="0"/>
      <w:marBottom w:val="0"/>
      <w:divBdr>
        <w:top w:val="none" w:sz="0" w:space="0" w:color="auto"/>
        <w:left w:val="none" w:sz="0" w:space="0" w:color="auto"/>
        <w:bottom w:val="none" w:sz="0" w:space="0" w:color="auto"/>
        <w:right w:val="none" w:sz="0" w:space="0" w:color="auto"/>
      </w:divBdr>
    </w:div>
    <w:div w:id="1492409668">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12855111">
      <w:bodyDiv w:val="1"/>
      <w:marLeft w:val="0"/>
      <w:marRight w:val="0"/>
      <w:marTop w:val="0"/>
      <w:marBottom w:val="0"/>
      <w:divBdr>
        <w:top w:val="none" w:sz="0" w:space="0" w:color="auto"/>
        <w:left w:val="none" w:sz="0" w:space="0" w:color="auto"/>
        <w:bottom w:val="none" w:sz="0" w:space="0" w:color="auto"/>
        <w:right w:val="none" w:sz="0" w:space="0" w:color="auto"/>
      </w:divBdr>
    </w:div>
    <w:div w:id="1619490439">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3738833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756631378">
      <w:bodyDiv w:val="1"/>
      <w:marLeft w:val="0"/>
      <w:marRight w:val="0"/>
      <w:marTop w:val="0"/>
      <w:marBottom w:val="0"/>
      <w:divBdr>
        <w:top w:val="none" w:sz="0" w:space="0" w:color="auto"/>
        <w:left w:val="none" w:sz="0" w:space="0" w:color="auto"/>
        <w:bottom w:val="none" w:sz="0" w:space="0" w:color="auto"/>
        <w:right w:val="none" w:sz="0" w:space="0" w:color="auto"/>
      </w:divBdr>
    </w:div>
    <w:div w:id="1913196070">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02931563">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 w:id="213393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amki17/Calendar_Automation-Genesis21_Team49.gi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nvitha-123/M1_Game_Snake-and-Ladder.git" TargetMode="Externa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ENESIS-2022/MasteringMCU-Team66.git" TargetMode="External"/><Relationship Id="rId28" Type="http://schemas.openxmlformats.org/officeDocument/2006/relationships/image" Target="media/image17.jpeg"/><Relationship Id="rId36" Type="http://schemas.openxmlformats.org/officeDocument/2006/relationships/hyperlink" Target="https://github.com/Manvitha-123/Autosar_Manvitha_40021066_TRN.git" TargetMode="External"/><Relationship Id="rId10" Type="http://schemas.openxmlformats.org/officeDocument/2006/relationships/image" Target="media/image3.jpeg"/><Relationship Id="rId19" Type="http://schemas.openxmlformats.org/officeDocument/2006/relationships/hyperlink" Target="https://github.com/GENESIS2021Q1/Applied_SDLC-Dec_Team_50.git" TargetMode="External"/><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2F9E54-EF31-4B19-9CCE-A1E70DDA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37</Pages>
  <Words>3414</Words>
  <Characters>19462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919989490855</cp:lastModifiedBy>
  <cp:revision>155</cp:revision>
  <dcterms:created xsi:type="dcterms:W3CDTF">2022-02-16T13:43:00Z</dcterms:created>
  <dcterms:modified xsi:type="dcterms:W3CDTF">2022-02-18T10:16:00Z</dcterms:modified>
</cp:coreProperties>
</file>